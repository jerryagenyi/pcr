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27541" w14:textId="02335429" w:rsidR="00953BF6" w:rsidRPr="001322DD" w:rsidRDefault="00D641FD">
      <w:pPr>
        <w:pStyle w:val="divdocumentdivname"/>
        <w:spacing w:before="260" w:line="620" w:lineRule="atLeast"/>
        <w:jc w:val="center"/>
        <w:rPr>
          <w:rFonts w:ascii="Lato" w:eastAsia="Lato" w:hAnsi="Lato" w:cs="Lato"/>
          <w:b/>
          <w:bCs/>
          <w:smallCaps/>
          <w:sz w:val="46"/>
          <w:szCs w:val="46"/>
          <w:lang w:val="en-GB"/>
        </w:rPr>
      </w:pPr>
      <w:bookmarkStart w:id="0" w:name="_Hlk186493064"/>
      <w:r w:rsidRPr="001322DD">
        <w:rPr>
          <w:rStyle w:val="span"/>
          <w:rFonts w:ascii="Lato" w:eastAsia="Lato" w:hAnsi="Lato" w:cs="Lato"/>
          <w:b/>
          <w:bCs/>
          <w:smallCaps/>
          <w:sz w:val="46"/>
          <w:szCs w:val="46"/>
          <w:lang w:val="en-GB"/>
        </w:rPr>
        <w:t>Jeremiah</w:t>
      </w:r>
      <w:r w:rsidRPr="001322DD">
        <w:rPr>
          <w:rFonts w:ascii="Lato" w:eastAsia="Lato" w:hAnsi="Lato" w:cs="Lato"/>
          <w:b/>
          <w:bCs/>
          <w:smallCaps/>
          <w:sz w:val="46"/>
          <w:szCs w:val="46"/>
          <w:lang w:val="en-GB"/>
        </w:rPr>
        <w:t xml:space="preserve"> </w:t>
      </w:r>
      <w:r w:rsidR="00DE5297">
        <w:rPr>
          <w:rFonts w:ascii="Lato" w:eastAsia="Lato" w:hAnsi="Lato" w:cs="Lato"/>
          <w:b/>
          <w:bCs/>
          <w:smallCaps/>
          <w:sz w:val="46"/>
          <w:szCs w:val="46"/>
          <w:lang w:val="en-GB"/>
        </w:rPr>
        <w:t xml:space="preserve">O. </w:t>
      </w:r>
      <w:r w:rsidRPr="001322DD">
        <w:rPr>
          <w:rStyle w:val="span"/>
          <w:rFonts w:ascii="Lato" w:eastAsia="Lato" w:hAnsi="Lato" w:cs="Lato"/>
          <w:b/>
          <w:bCs/>
          <w:smallCaps/>
          <w:sz w:val="46"/>
          <w:szCs w:val="46"/>
          <w:lang w:val="en-GB"/>
        </w:rPr>
        <w:t>Agenyi</w:t>
      </w:r>
    </w:p>
    <w:p w14:paraId="59290412" w14:textId="3B66EFA9" w:rsidR="00953BF6" w:rsidRPr="001322DD" w:rsidRDefault="006F1FC1">
      <w:pPr>
        <w:pStyle w:val="documentzipsuffix"/>
        <w:spacing w:before="120" w:line="300" w:lineRule="atLeast"/>
        <w:jc w:val="center"/>
        <w:rPr>
          <w:rFonts w:ascii="Lato" w:eastAsia="Lato" w:hAnsi="Lato" w:cs="Lato"/>
          <w:b/>
          <w:bCs/>
          <w:sz w:val="22"/>
          <w:szCs w:val="22"/>
          <w:lang w:val="en-GB"/>
        </w:rPr>
      </w:pPr>
      <w:r w:rsidRPr="001322DD">
        <w:rPr>
          <w:rStyle w:val="span"/>
          <w:rFonts w:ascii="Lato" w:eastAsia="Lato" w:hAnsi="Lato" w:cs="Lato"/>
          <w:b/>
          <w:bCs/>
          <w:sz w:val="22"/>
          <w:szCs w:val="22"/>
          <w:lang w:val="en-GB"/>
        </w:rPr>
        <w:t>232, Lower Broughton Road, Salford M7 2JS,</w:t>
      </w:r>
      <w:r w:rsidR="00D641FD" w:rsidRPr="001322DD">
        <w:rPr>
          <w:rFonts w:ascii="Lato" w:eastAsia="Lato" w:hAnsi="Lato" w:cs="Lato"/>
          <w:b/>
          <w:bCs/>
          <w:sz w:val="22"/>
          <w:szCs w:val="22"/>
          <w:lang w:val="en-GB"/>
        </w:rPr>
        <w:t xml:space="preserve"> </w:t>
      </w:r>
      <w:r w:rsidRPr="001322DD">
        <w:rPr>
          <w:rFonts w:ascii="Lato" w:eastAsia="Lato" w:hAnsi="Lato" w:cs="Lato"/>
          <w:b/>
          <w:bCs/>
          <w:sz w:val="22"/>
          <w:szCs w:val="22"/>
          <w:lang w:val="en-GB"/>
        </w:rPr>
        <w:t>Greater Manchester, United Kingdom</w:t>
      </w:r>
    </w:p>
    <w:p w14:paraId="05E1E1B2" w14:textId="36D43E2B" w:rsidR="00953BF6" w:rsidRPr="001322DD" w:rsidRDefault="006F1FC1" w:rsidP="00BD0706">
      <w:pPr>
        <w:pStyle w:val="div"/>
        <w:spacing w:line="300" w:lineRule="atLeast"/>
        <w:jc w:val="center"/>
        <w:rPr>
          <w:rFonts w:ascii="Lato" w:eastAsia="Lato" w:hAnsi="Lato" w:cs="Lato"/>
          <w:i/>
          <w:iCs/>
          <w:lang w:val="en-GB"/>
        </w:rPr>
      </w:pPr>
      <w:r w:rsidRPr="00195942">
        <w:rPr>
          <w:rStyle w:val="span"/>
          <w:rFonts w:ascii="Lato" w:eastAsia="Lato" w:hAnsi="Lato" w:cs="Lato"/>
          <w:sz w:val="20"/>
          <w:szCs w:val="20"/>
          <w:u w:val="single"/>
          <w:lang w:val="en-GB"/>
        </w:rPr>
        <w:t>+447737252993</w:t>
      </w:r>
      <w:r w:rsidR="00667F33" w:rsidRPr="00195942">
        <w:rPr>
          <w:rStyle w:val="span"/>
          <w:rFonts w:ascii="Lato" w:eastAsia="Lato" w:hAnsi="Lato" w:cs="Lato"/>
          <w:sz w:val="20"/>
          <w:szCs w:val="20"/>
          <w:u w:val="single"/>
          <w:lang w:val="en-GB"/>
        </w:rPr>
        <w:t xml:space="preserve"> •</w:t>
      </w:r>
      <w:r w:rsidR="00667F33" w:rsidRPr="00195942">
        <w:rPr>
          <w:rStyle w:val="txtBold"/>
          <w:rFonts w:ascii="Lato" w:eastAsia="Lato" w:hAnsi="Lato" w:cs="Lato"/>
          <w:sz w:val="20"/>
          <w:szCs w:val="20"/>
          <w:u w:val="single"/>
          <w:lang w:val="en-GB"/>
        </w:rPr>
        <w:t> </w:t>
      </w:r>
      <w:r w:rsidR="00667F33" w:rsidRPr="00195942">
        <w:rPr>
          <w:rFonts w:ascii="Lato" w:eastAsia="Lato" w:hAnsi="Lato" w:cs="Lato"/>
          <w:sz w:val="20"/>
          <w:szCs w:val="20"/>
          <w:u w:val="single"/>
          <w:lang w:val="en-GB"/>
        </w:rPr>
        <w:t>jerryagenyi@gmail.com</w:t>
      </w:r>
      <w:r w:rsidR="00667F33" w:rsidRPr="00195942">
        <w:rPr>
          <w:rStyle w:val="span"/>
          <w:rFonts w:ascii="Lato" w:eastAsia="Lato" w:hAnsi="Lato" w:cs="Lato"/>
          <w:sz w:val="20"/>
          <w:szCs w:val="20"/>
          <w:u w:val="single"/>
          <w:lang w:val="en-GB"/>
        </w:rPr>
        <w:t xml:space="preserve"> •</w:t>
      </w:r>
      <w:r w:rsidR="00D641FD" w:rsidRPr="00195942">
        <w:rPr>
          <w:rStyle w:val="txtBold"/>
          <w:rFonts w:ascii="Lato" w:eastAsia="Lato" w:hAnsi="Lato" w:cs="Lato"/>
          <w:sz w:val="20"/>
          <w:szCs w:val="20"/>
          <w:u w:val="single"/>
          <w:lang w:val="en-GB"/>
        </w:rPr>
        <w:t> </w:t>
      </w:r>
      <w:r w:rsidR="00D641FD" w:rsidRPr="00195942">
        <w:rPr>
          <w:rStyle w:val="span"/>
          <w:rFonts w:ascii="Lato" w:eastAsia="Lato" w:hAnsi="Lato" w:cs="Lato"/>
          <w:sz w:val="20"/>
          <w:szCs w:val="20"/>
          <w:u w:val="single"/>
          <w:lang w:val="en-GB"/>
        </w:rPr>
        <w:t>linkedin.com/in/jerryagenyi</w:t>
      </w:r>
      <w:r w:rsidR="009159AC" w:rsidRPr="00195942">
        <w:rPr>
          <w:rStyle w:val="span"/>
          <w:rFonts w:ascii="Lato" w:eastAsia="Lato" w:hAnsi="Lato" w:cs="Lato"/>
          <w:sz w:val="20"/>
          <w:szCs w:val="20"/>
          <w:u w:val="single"/>
          <w:lang w:val="en-GB"/>
        </w:rPr>
        <w:t xml:space="preserve"> •</w:t>
      </w:r>
      <w:r w:rsidR="009159AC" w:rsidRPr="00195942">
        <w:rPr>
          <w:rStyle w:val="txtBold"/>
          <w:rFonts w:ascii="Lato" w:eastAsia="Lato" w:hAnsi="Lato" w:cs="Lato"/>
          <w:sz w:val="20"/>
          <w:szCs w:val="20"/>
          <w:u w:val="single"/>
          <w:lang w:val="en-GB"/>
        </w:rPr>
        <w:t> </w:t>
      </w:r>
      <w:bookmarkStart w:id="1" w:name="_Hlk192066255"/>
      <w:r w:rsidR="009159AC" w:rsidRPr="00195942">
        <w:rPr>
          <w:rStyle w:val="span"/>
          <w:rFonts w:ascii="Lato" w:eastAsia="Lato" w:hAnsi="Lato" w:cs="Lato"/>
          <w:sz w:val="20"/>
          <w:szCs w:val="20"/>
          <w:u w:val="single"/>
          <w:lang w:val="en-GB"/>
        </w:rPr>
        <w:t>github.com/jerryagenyi</w:t>
      </w:r>
      <w:r w:rsidR="009159AC" w:rsidRPr="00195942">
        <w:rPr>
          <w:rStyle w:val="social-linknth-last-child1socl-bar"/>
          <w:rFonts w:ascii="Lato" w:eastAsia="Lato" w:hAnsi="Lato" w:cs="Lato"/>
          <w:i/>
          <w:iCs/>
          <w:lang w:val="en-GB"/>
        </w:rPr>
        <w:t>|</w:t>
      </w:r>
      <w:r w:rsidR="00D641FD" w:rsidRPr="00195942">
        <w:rPr>
          <w:rFonts w:eastAsia="Lato"/>
          <w:b/>
          <w:bCs/>
          <w:sz w:val="18"/>
          <w:szCs w:val="18"/>
        </w:rPr>
        <w:t> </w:t>
      </w:r>
      <w:bookmarkEnd w:id="1"/>
      <w:r w:rsidR="00D641FD" w:rsidRPr="00195942">
        <w:rPr>
          <w:rStyle w:val="social-linknth-last-child1socl-bar"/>
          <w:rFonts w:ascii="Lato" w:eastAsia="Lato" w:hAnsi="Lato" w:cs="Lato"/>
          <w:i/>
          <w:iCs/>
          <w:lang w:val="en-GB"/>
        </w:rPr>
        <w:t>|</w:t>
      </w:r>
      <w:r w:rsidR="00EA594F" w:rsidRPr="00195942">
        <w:rPr>
          <w:rFonts w:eastAsia="Lato"/>
          <w:b/>
          <w:bCs/>
          <w:sz w:val="18"/>
          <w:szCs w:val="18"/>
        </w:rPr>
        <w:br/>
      </w:r>
      <w:bookmarkStart w:id="2" w:name="_Hlk192065580"/>
      <w:r w:rsidR="00EA594F" w:rsidRPr="00C733CB">
        <w:rPr>
          <w:rFonts w:ascii="Lato" w:eastAsia="Lato" w:hAnsi="Lato" w:cs="Lato"/>
          <w:b/>
          <w:bCs/>
          <w:sz w:val="18"/>
          <w:szCs w:val="18"/>
          <w:lang w:val="en-GB"/>
        </w:rPr>
        <w:t xml:space="preserve">Web Dev </w:t>
      </w:r>
      <w:r w:rsidR="00EA594F" w:rsidRPr="00C733CB">
        <w:rPr>
          <w:rFonts w:ascii="Lato" w:eastAsia="Lato" w:hAnsi="Lato" w:cs="Lato"/>
          <w:i/>
          <w:iCs/>
          <w:sz w:val="18"/>
          <w:szCs w:val="18"/>
          <w:lang w:val="en-GB"/>
        </w:rPr>
        <w:t>(WordPress</w:t>
      </w:r>
      <w:r w:rsidR="00C733CB" w:rsidRPr="00C733CB">
        <w:rPr>
          <w:rFonts w:ascii="Lato" w:eastAsia="Lato" w:hAnsi="Lato" w:cs="Lato"/>
          <w:i/>
          <w:iCs/>
          <w:sz w:val="18"/>
          <w:szCs w:val="18"/>
          <w:lang w:val="en-GB"/>
        </w:rPr>
        <w:t>, Next</w:t>
      </w:r>
      <w:r w:rsidR="00C733CB">
        <w:rPr>
          <w:rFonts w:ascii="Lato" w:eastAsia="Lato" w:hAnsi="Lato" w:cs="Lato"/>
          <w:i/>
          <w:iCs/>
          <w:sz w:val="18"/>
          <w:szCs w:val="18"/>
          <w:lang w:val="en-GB"/>
        </w:rPr>
        <w:t>.</w:t>
      </w:r>
      <w:r w:rsidR="00C733CB" w:rsidRPr="00C733CB">
        <w:rPr>
          <w:rFonts w:ascii="Lato" w:eastAsia="Lato" w:hAnsi="Lato" w:cs="Lato"/>
          <w:i/>
          <w:iCs/>
          <w:sz w:val="18"/>
          <w:szCs w:val="18"/>
          <w:lang w:val="en-GB"/>
        </w:rPr>
        <w:t>JS</w:t>
      </w:r>
      <w:r w:rsidR="00EA594F" w:rsidRPr="00C733CB">
        <w:rPr>
          <w:rFonts w:ascii="Lato" w:eastAsia="Lato" w:hAnsi="Lato" w:cs="Lato"/>
          <w:i/>
          <w:iCs/>
          <w:sz w:val="18"/>
          <w:szCs w:val="18"/>
          <w:lang w:val="en-GB"/>
        </w:rPr>
        <w:t>),</w:t>
      </w:r>
      <w:r w:rsidR="00741C83" w:rsidRPr="00741C83">
        <w:t xml:space="preserve"> </w:t>
      </w:r>
      <w:r w:rsidR="00741C83" w:rsidRPr="00741C83">
        <w:rPr>
          <w:rFonts w:ascii="Lato" w:eastAsia="Lato" w:hAnsi="Lato" w:cs="Lato"/>
          <w:b/>
          <w:bCs/>
          <w:sz w:val="18"/>
          <w:szCs w:val="18"/>
          <w:lang w:val="en-GB"/>
        </w:rPr>
        <w:t>AI Automation, Scripting &amp; DevOps:</w:t>
      </w:r>
      <w:r w:rsidR="00741C83" w:rsidRPr="00741C83">
        <w:rPr>
          <w:rFonts w:ascii="Lato" w:eastAsia="Lato" w:hAnsi="Lato" w:cs="Lato"/>
          <w:i/>
          <w:iCs/>
          <w:sz w:val="18"/>
          <w:szCs w:val="18"/>
          <w:lang w:val="en-GB"/>
        </w:rPr>
        <w:t xml:space="preserve"> </w:t>
      </w:r>
      <w:r w:rsidR="00741C83">
        <w:rPr>
          <w:rFonts w:ascii="Lato" w:eastAsia="Lato" w:hAnsi="Lato" w:cs="Lato"/>
          <w:i/>
          <w:iCs/>
          <w:sz w:val="18"/>
          <w:szCs w:val="18"/>
          <w:lang w:val="en-GB"/>
        </w:rPr>
        <w:t>(</w:t>
      </w:r>
      <w:r w:rsidR="00741C83" w:rsidRPr="00741C83">
        <w:rPr>
          <w:rFonts w:ascii="Lato" w:eastAsia="Lato" w:hAnsi="Lato" w:cs="Lato"/>
          <w:i/>
          <w:iCs/>
          <w:sz w:val="18"/>
          <w:szCs w:val="18"/>
          <w:lang w:val="en-GB"/>
        </w:rPr>
        <w:t xml:space="preserve">N8N, </w:t>
      </w:r>
      <w:proofErr w:type="spellStart"/>
      <w:r w:rsidR="00741C83" w:rsidRPr="00741C83">
        <w:rPr>
          <w:rFonts w:ascii="Lato" w:eastAsia="Lato" w:hAnsi="Lato" w:cs="Lato"/>
          <w:i/>
          <w:iCs/>
          <w:sz w:val="18"/>
          <w:szCs w:val="18"/>
          <w:lang w:val="en-GB"/>
        </w:rPr>
        <w:t>Qdrant</w:t>
      </w:r>
      <w:proofErr w:type="spellEnd"/>
      <w:r w:rsidR="00741C83" w:rsidRPr="00741C83">
        <w:rPr>
          <w:rFonts w:ascii="Lato" w:eastAsia="Lato" w:hAnsi="Lato" w:cs="Lato"/>
          <w:i/>
          <w:iCs/>
          <w:sz w:val="18"/>
          <w:szCs w:val="18"/>
          <w:lang w:val="en-GB"/>
        </w:rPr>
        <w:t>, PostgreSQL, Python, Docker, GitHub</w:t>
      </w:r>
      <w:r w:rsidR="00741C83">
        <w:rPr>
          <w:rFonts w:ascii="Lato" w:eastAsia="Lato" w:hAnsi="Lato" w:cs="Lato"/>
          <w:i/>
          <w:iCs/>
          <w:sz w:val="18"/>
          <w:szCs w:val="18"/>
          <w:lang w:val="en-GB"/>
        </w:rPr>
        <w:t>)</w:t>
      </w:r>
      <w:r w:rsidR="00C733CB" w:rsidRPr="00C733CB">
        <w:rPr>
          <w:rFonts w:ascii="Lato" w:eastAsia="Lato" w:hAnsi="Lato" w:cs="Lato"/>
          <w:i/>
          <w:iCs/>
          <w:sz w:val="18"/>
          <w:szCs w:val="18"/>
          <w:lang w:val="en-GB"/>
        </w:rPr>
        <w:t>,</w:t>
      </w:r>
      <w:r w:rsidR="00EA594F" w:rsidRPr="00C733CB">
        <w:rPr>
          <w:rFonts w:ascii="Lato" w:eastAsia="Lato" w:hAnsi="Lato" w:cs="Lato"/>
          <w:b/>
          <w:bCs/>
          <w:sz w:val="18"/>
          <w:szCs w:val="18"/>
          <w:lang w:val="en-GB"/>
        </w:rPr>
        <w:t xml:space="preserve"> </w:t>
      </w:r>
      <w:r w:rsidR="003867AD">
        <w:rPr>
          <w:rFonts w:ascii="Lato" w:eastAsia="Lato" w:hAnsi="Lato" w:cs="Lato"/>
          <w:b/>
          <w:bCs/>
          <w:sz w:val="18"/>
          <w:szCs w:val="18"/>
          <w:lang w:val="en-GB"/>
        </w:rPr>
        <w:t xml:space="preserve">Communication &amp; </w:t>
      </w:r>
      <w:r w:rsidR="00741C83" w:rsidRPr="00C733CB">
        <w:rPr>
          <w:rFonts w:ascii="Lato" w:eastAsia="Lato" w:hAnsi="Lato" w:cs="Lato"/>
          <w:b/>
          <w:bCs/>
          <w:sz w:val="18"/>
          <w:szCs w:val="18"/>
          <w:lang w:val="en-GB"/>
        </w:rPr>
        <w:t>Digital Marketing</w:t>
      </w:r>
      <w:r w:rsidR="00741C83">
        <w:rPr>
          <w:rFonts w:ascii="Lato" w:eastAsia="Lato" w:hAnsi="Lato" w:cs="Lato"/>
          <w:b/>
          <w:bCs/>
          <w:sz w:val="18"/>
          <w:szCs w:val="18"/>
          <w:lang w:val="en-GB"/>
        </w:rPr>
        <w:t xml:space="preserve"> </w:t>
      </w:r>
      <w:r w:rsidR="00741C83" w:rsidRPr="00C733CB">
        <w:rPr>
          <w:rFonts w:ascii="Lato" w:eastAsia="Lato" w:hAnsi="Lato" w:cs="Lato"/>
          <w:i/>
          <w:iCs/>
          <w:sz w:val="18"/>
          <w:szCs w:val="18"/>
          <w:lang w:val="en-GB"/>
        </w:rPr>
        <w:t>(Digital PR, SEO, Social Media</w:t>
      </w:r>
      <w:r w:rsidR="00741C83" w:rsidRPr="00C733CB">
        <w:rPr>
          <w:rFonts w:ascii="Lato" w:eastAsia="Lato" w:hAnsi="Lato" w:cs="Lato"/>
          <w:sz w:val="18"/>
          <w:szCs w:val="18"/>
          <w:lang w:val="en-GB"/>
        </w:rPr>
        <w:t>),</w:t>
      </w:r>
      <w:r w:rsidR="00741C83">
        <w:rPr>
          <w:rFonts w:ascii="Lato" w:eastAsia="Lato" w:hAnsi="Lato" w:cs="Lato"/>
          <w:sz w:val="18"/>
          <w:szCs w:val="18"/>
          <w:lang w:val="en-GB"/>
        </w:rPr>
        <w:t xml:space="preserve"> </w:t>
      </w:r>
      <w:r w:rsidR="00EA594F" w:rsidRPr="00C733CB">
        <w:rPr>
          <w:rFonts w:ascii="Lato" w:eastAsia="Lato" w:hAnsi="Lato" w:cs="Lato"/>
          <w:b/>
          <w:bCs/>
          <w:sz w:val="18"/>
          <w:szCs w:val="18"/>
          <w:lang w:val="en-GB"/>
        </w:rPr>
        <w:t xml:space="preserve">UI/UX </w:t>
      </w:r>
      <w:r w:rsidR="00EA594F" w:rsidRPr="00C733CB">
        <w:rPr>
          <w:rFonts w:ascii="Lato" w:eastAsia="Lato" w:hAnsi="Lato" w:cs="Lato"/>
          <w:i/>
          <w:iCs/>
          <w:sz w:val="18"/>
          <w:szCs w:val="18"/>
          <w:lang w:val="en-GB"/>
        </w:rPr>
        <w:t>(Figma</w:t>
      </w:r>
      <w:r w:rsidR="00C733CB">
        <w:rPr>
          <w:rFonts w:ascii="Lato" w:eastAsia="Lato" w:hAnsi="Lato" w:cs="Lato"/>
          <w:i/>
          <w:iCs/>
          <w:sz w:val="18"/>
          <w:szCs w:val="18"/>
          <w:lang w:val="en-GB"/>
        </w:rPr>
        <w:t>, Adobe Illustrator</w:t>
      </w:r>
      <w:r w:rsidR="00EA594F" w:rsidRPr="00C733CB">
        <w:rPr>
          <w:rFonts w:ascii="Lato" w:eastAsia="Lato" w:hAnsi="Lato" w:cs="Lato"/>
          <w:i/>
          <w:iCs/>
          <w:sz w:val="18"/>
          <w:szCs w:val="18"/>
          <w:lang w:val="en-GB"/>
        </w:rPr>
        <w:t>)</w:t>
      </w:r>
      <w:bookmarkEnd w:id="2"/>
    </w:p>
    <w:p w14:paraId="6E62352C" w14:textId="77777777" w:rsidR="00A1357B" w:rsidRDefault="00A1357B" w:rsidP="00A1357B">
      <w:pPr>
        <w:pStyle w:val="divdocumentdivsectiontitle"/>
        <w:pBdr>
          <w:top w:val="dotted" w:sz="8" w:space="2" w:color="003300"/>
        </w:pBdr>
        <w:spacing w:before="260"/>
        <w:rPr>
          <w:rFonts w:ascii="Lato" w:eastAsia="Lato" w:hAnsi="Lato" w:cs="Lato"/>
          <w:b/>
          <w:bCs/>
          <w:smallCaps/>
          <w:lang w:val="en-GB"/>
        </w:rPr>
      </w:pPr>
    </w:p>
    <w:p w14:paraId="459C1EB7" w14:textId="35829A32" w:rsidR="00953BF6" w:rsidRPr="001322DD" w:rsidRDefault="00D641FD" w:rsidP="00327CB3">
      <w:pPr>
        <w:pStyle w:val="divdocumentdivsectiontitle"/>
        <w:pBdr>
          <w:top w:val="dotted" w:sz="8" w:space="2" w:color="003300"/>
        </w:pBdr>
        <w:shd w:val="clear" w:color="auto" w:fill="BFBFBF" w:themeFill="background1" w:themeFillShade="BF"/>
        <w:spacing w:after="120"/>
        <w:rPr>
          <w:rFonts w:ascii="Lato" w:eastAsia="Lato" w:hAnsi="Lato" w:cs="Lato"/>
          <w:b/>
          <w:bCs/>
          <w:smallCaps/>
          <w:lang w:val="en-GB"/>
        </w:rPr>
      </w:pPr>
      <w:r w:rsidRPr="001322DD">
        <w:rPr>
          <w:rFonts w:ascii="Lato" w:eastAsia="Lato" w:hAnsi="Lato" w:cs="Lato"/>
          <w:b/>
          <w:bCs/>
          <w:smallCaps/>
          <w:lang w:val="en-GB"/>
        </w:rPr>
        <w:t>Professional summary</w:t>
      </w:r>
    </w:p>
    <w:p w14:paraId="11531D0A" w14:textId="4C72C9C4" w:rsidR="00953BF6" w:rsidRDefault="00DD3668" w:rsidP="006F1FC1">
      <w:pPr>
        <w:pStyle w:val="p"/>
        <w:spacing w:line="300" w:lineRule="atLeast"/>
        <w:jc w:val="both"/>
        <w:rPr>
          <w:rFonts w:ascii="Lato" w:eastAsia="Lato" w:hAnsi="Lato" w:cs="Lato"/>
          <w:sz w:val="21"/>
          <w:szCs w:val="21"/>
          <w:lang w:val="en-GB"/>
        </w:rPr>
      </w:pPr>
      <w:bookmarkStart w:id="3" w:name="OLE_LINK26"/>
      <w:r w:rsidRPr="00A556C6">
        <w:rPr>
          <w:rFonts w:ascii="Lato" w:eastAsia="Lato" w:hAnsi="Lato" w:cs="Lato"/>
          <w:sz w:val="21"/>
          <w:szCs w:val="21"/>
          <w:lang w:val="en-GB"/>
        </w:rPr>
        <w:t>Highly motivated and results-oriented Digital Marketing and Communications Professional with a decade of experience in developing and executing successful marketing campaigns across diverse platforms. Proven expertise in strategic planning, digital marketing, public relations, and stakeholder engagement. Adept at leveraging data analytics, social media, and emerging technologies to achieve impactful communication and business growth objectives. Possesses strong leadership, interpersonal, and problem-solving skills with a demonstrated ability to work effectively in fast-paced and dynamic environments</w:t>
      </w:r>
      <w:r w:rsidR="000A463C" w:rsidRPr="001322DD">
        <w:rPr>
          <w:rFonts w:ascii="Lato" w:eastAsia="Lato" w:hAnsi="Lato" w:cs="Lato"/>
          <w:sz w:val="21"/>
          <w:szCs w:val="21"/>
          <w:lang w:val="en-GB"/>
        </w:rPr>
        <w:t>.</w:t>
      </w:r>
      <w:bookmarkEnd w:id="3"/>
    </w:p>
    <w:p w14:paraId="0CEB670F" w14:textId="77777777" w:rsidR="00A1357B" w:rsidRPr="001322DD" w:rsidRDefault="00A1357B" w:rsidP="006F1FC1">
      <w:pPr>
        <w:pStyle w:val="p"/>
        <w:spacing w:line="300" w:lineRule="atLeast"/>
        <w:jc w:val="both"/>
        <w:rPr>
          <w:rFonts w:ascii="Lato" w:eastAsia="Lato" w:hAnsi="Lato" w:cs="Lato"/>
          <w:sz w:val="21"/>
          <w:szCs w:val="21"/>
          <w:lang w:val="en-GB"/>
        </w:rPr>
      </w:pPr>
    </w:p>
    <w:p w14:paraId="00923958" w14:textId="77777777" w:rsidR="00A1357B" w:rsidRDefault="00A1357B" w:rsidP="00A1357B">
      <w:pPr>
        <w:pStyle w:val="divdocumentdivsectiontitle"/>
        <w:pBdr>
          <w:top w:val="dotted" w:sz="8" w:space="2" w:color="003300"/>
        </w:pBdr>
        <w:rPr>
          <w:rFonts w:ascii="Lato" w:eastAsia="Lato" w:hAnsi="Lato" w:cs="Lato"/>
          <w:b/>
          <w:bCs/>
          <w:smallCaps/>
          <w:lang w:val="en-GB"/>
        </w:rPr>
      </w:pPr>
    </w:p>
    <w:p w14:paraId="195E0FB8" w14:textId="3D69DACD" w:rsidR="00327CB3" w:rsidRPr="001322DD" w:rsidRDefault="00D641FD" w:rsidP="00327CB3">
      <w:pPr>
        <w:pStyle w:val="divdocumentdivsectiontitle"/>
        <w:pBdr>
          <w:top w:val="dotted" w:sz="8" w:space="2" w:color="003300"/>
        </w:pBdr>
        <w:shd w:val="clear" w:color="auto" w:fill="BFBFBF" w:themeFill="background1" w:themeFillShade="BF"/>
        <w:spacing w:after="120"/>
        <w:rPr>
          <w:rFonts w:ascii="Lato" w:eastAsia="Lato" w:hAnsi="Lato" w:cs="Lato"/>
          <w:b/>
          <w:bCs/>
          <w:smallCaps/>
          <w:lang w:val="en-GB"/>
        </w:rPr>
      </w:pPr>
      <w:bookmarkStart w:id="4" w:name="_Hlk184419426"/>
      <w:r w:rsidRPr="001322DD">
        <w:rPr>
          <w:rFonts w:ascii="Lato" w:eastAsia="Lato" w:hAnsi="Lato" w:cs="Lato"/>
          <w:b/>
          <w:bCs/>
          <w:smallCaps/>
          <w:lang w:val="en-GB"/>
        </w:rPr>
        <w:t>Work history</w:t>
      </w:r>
    </w:p>
    <w:tbl>
      <w:tblPr>
        <w:tblStyle w:val="divdocumentdivparagraphTable"/>
        <w:tblW w:w="5000" w:type="pct"/>
        <w:tblCellSpacing w:w="0" w:type="dxa"/>
        <w:tblLayout w:type="fixed"/>
        <w:tblCellMar>
          <w:left w:w="0" w:type="dxa"/>
          <w:right w:w="0" w:type="dxa"/>
        </w:tblCellMar>
        <w:tblLook w:val="05E0" w:firstRow="1" w:lastRow="1" w:firstColumn="1" w:lastColumn="1" w:noHBand="0" w:noVBand="1"/>
      </w:tblPr>
      <w:tblGrid>
        <w:gridCol w:w="1064"/>
        <w:gridCol w:w="212"/>
        <w:gridCol w:w="7750"/>
      </w:tblGrid>
      <w:tr w:rsidR="004F60C2" w:rsidRPr="001322DD" w14:paraId="7E56E4F2" w14:textId="77777777" w:rsidTr="00327CB3">
        <w:trPr>
          <w:tblCellSpacing w:w="0" w:type="dxa"/>
        </w:trPr>
        <w:tc>
          <w:tcPr>
            <w:tcW w:w="1064" w:type="dxa"/>
            <w:shd w:val="clear" w:color="auto" w:fill="auto"/>
            <w:tcMar>
              <w:top w:w="0" w:type="dxa"/>
              <w:left w:w="0" w:type="dxa"/>
              <w:bottom w:w="0" w:type="dxa"/>
              <w:right w:w="0" w:type="dxa"/>
            </w:tcMar>
          </w:tcPr>
          <w:p w14:paraId="7B8AF84D" w14:textId="0AB163C5" w:rsidR="004F60C2" w:rsidRPr="001322DD" w:rsidRDefault="004F60C2" w:rsidP="007118BB">
            <w:pPr>
              <w:pStyle w:val="spandateswrapperParagraph"/>
              <w:spacing w:line="300" w:lineRule="atLeast"/>
              <w:rPr>
                <w:rStyle w:val="span"/>
                <w:rFonts w:ascii="Lato" w:eastAsia="Lato" w:hAnsi="Lato" w:cs="Lato"/>
                <w:b/>
                <w:bCs/>
                <w:color w:val="auto"/>
                <w:sz w:val="21"/>
                <w:szCs w:val="21"/>
                <w:lang w:val="en-GB"/>
              </w:rPr>
            </w:pPr>
            <w:r>
              <w:rPr>
                <w:rStyle w:val="span"/>
                <w:rFonts w:ascii="Lato" w:eastAsia="Lato" w:hAnsi="Lato" w:cs="Lato"/>
                <w:b/>
                <w:bCs/>
                <w:color w:val="auto"/>
                <w:sz w:val="21"/>
                <w:szCs w:val="21"/>
                <w:lang w:val="en-GB"/>
              </w:rPr>
              <w:t>0</w:t>
            </w:r>
            <w:r w:rsidR="00D06216">
              <w:rPr>
                <w:rStyle w:val="span"/>
                <w:rFonts w:ascii="Lato" w:eastAsia="Lato" w:hAnsi="Lato" w:cs="Lato"/>
                <w:b/>
                <w:bCs/>
                <w:color w:val="auto"/>
                <w:sz w:val="21"/>
                <w:szCs w:val="21"/>
                <w:lang w:val="en-GB"/>
              </w:rPr>
              <w:t>9</w:t>
            </w:r>
            <w:r>
              <w:rPr>
                <w:rStyle w:val="span"/>
                <w:rFonts w:ascii="Lato" w:eastAsia="Lato" w:hAnsi="Lato" w:cs="Lato"/>
                <w:b/>
                <w:bCs/>
                <w:color w:val="auto"/>
                <w:sz w:val="21"/>
                <w:szCs w:val="21"/>
                <w:lang w:val="en-GB"/>
              </w:rPr>
              <w:t>/202</w:t>
            </w:r>
            <w:r w:rsidR="00D06216">
              <w:rPr>
                <w:rStyle w:val="span"/>
                <w:rFonts w:ascii="Lato" w:eastAsia="Lato" w:hAnsi="Lato" w:cs="Lato"/>
                <w:b/>
                <w:bCs/>
                <w:color w:val="auto"/>
                <w:sz w:val="21"/>
                <w:szCs w:val="21"/>
                <w:lang w:val="en-GB"/>
              </w:rPr>
              <w:t>3</w:t>
            </w:r>
            <w:r>
              <w:rPr>
                <w:rStyle w:val="span"/>
                <w:rFonts w:ascii="Lato" w:eastAsia="Lato" w:hAnsi="Lato" w:cs="Lato"/>
                <w:b/>
                <w:bCs/>
                <w:color w:val="auto"/>
                <w:sz w:val="21"/>
                <w:szCs w:val="21"/>
                <w:lang w:val="en-GB"/>
              </w:rPr>
              <w:t xml:space="preserve"> – </w:t>
            </w:r>
            <w:r w:rsidR="004D21D6">
              <w:rPr>
                <w:rStyle w:val="span"/>
                <w:rFonts w:ascii="Lato" w:eastAsia="Lato" w:hAnsi="Lato" w:cs="Lato"/>
                <w:b/>
                <w:bCs/>
                <w:color w:val="auto"/>
                <w:sz w:val="21"/>
                <w:szCs w:val="21"/>
                <w:lang w:val="en-GB"/>
              </w:rPr>
              <w:t>02/2025</w:t>
            </w:r>
          </w:p>
        </w:tc>
        <w:tc>
          <w:tcPr>
            <w:tcW w:w="7962" w:type="dxa"/>
            <w:gridSpan w:val="2"/>
            <w:shd w:val="clear" w:color="auto" w:fill="auto"/>
            <w:tcMar>
              <w:top w:w="0" w:type="dxa"/>
              <w:left w:w="0" w:type="dxa"/>
              <w:bottom w:w="0" w:type="dxa"/>
              <w:right w:w="0" w:type="dxa"/>
            </w:tcMar>
          </w:tcPr>
          <w:p w14:paraId="1D64A480" w14:textId="590FAC19" w:rsidR="004F60C2" w:rsidRPr="001322DD" w:rsidRDefault="00C23121" w:rsidP="007118BB">
            <w:pPr>
              <w:pStyle w:val="spandateswrapperParagraph"/>
              <w:spacing w:line="300" w:lineRule="atLeast"/>
              <w:rPr>
                <w:rStyle w:val="span"/>
                <w:rFonts w:ascii="Lato" w:eastAsia="Lato" w:hAnsi="Lato" w:cs="Lato"/>
                <w:sz w:val="21"/>
                <w:szCs w:val="21"/>
                <w:lang w:val="en-GB"/>
              </w:rPr>
            </w:pPr>
            <w:r>
              <w:rPr>
                <w:rStyle w:val="spanjobtitle"/>
                <w:rFonts w:ascii="Lato" w:eastAsia="Lato" w:hAnsi="Lato" w:cs="Lato"/>
                <w:sz w:val="21"/>
                <w:szCs w:val="21"/>
                <w:lang w:val="en-GB"/>
              </w:rPr>
              <w:t xml:space="preserve">DIGITAL </w:t>
            </w:r>
            <w:r w:rsidR="004F60C2">
              <w:rPr>
                <w:rStyle w:val="spanjobtitle"/>
                <w:rFonts w:ascii="Lato" w:eastAsia="Lato" w:hAnsi="Lato" w:cs="Lato"/>
                <w:sz w:val="21"/>
                <w:szCs w:val="21"/>
                <w:lang w:val="en-GB"/>
              </w:rPr>
              <w:t>MARKET</w:t>
            </w:r>
            <w:r w:rsidR="001B1C6B">
              <w:rPr>
                <w:rStyle w:val="spanjobtitle"/>
                <w:rFonts w:ascii="Lato" w:eastAsia="Lato" w:hAnsi="Lato" w:cs="Lato"/>
                <w:sz w:val="21"/>
                <w:szCs w:val="21"/>
                <w:lang w:val="en-GB"/>
              </w:rPr>
              <w:t>ING</w:t>
            </w:r>
            <w:r w:rsidR="007F6BEC">
              <w:rPr>
                <w:rStyle w:val="spanjobtitle"/>
                <w:rFonts w:ascii="Lato" w:eastAsia="Lato" w:hAnsi="Lato" w:cs="Lato"/>
                <w:sz w:val="21"/>
                <w:szCs w:val="21"/>
                <w:lang w:val="en-GB"/>
              </w:rPr>
              <w:t xml:space="preserve"> SPECIALIST</w:t>
            </w:r>
            <w:r w:rsidR="001B1C6B">
              <w:rPr>
                <w:rStyle w:val="spanjobtitle"/>
                <w:rFonts w:ascii="Lato" w:eastAsia="Lato" w:hAnsi="Lato" w:cs="Lato"/>
                <w:sz w:val="21"/>
                <w:szCs w:val="21"/>
                <w:lang w:val="en-GB"/>
              </w:rPr>
              <w:t xml:space="preserve"> </w:t>
            </w:r>
          </w:p>
          <w:p w14:paraId="39078603" w14:textId="1822E2C1" w:rsidR="004F60C2" w:rsidRPr="001322DD" w:rsidRDefault="004F60C2" w:rsidP="007118BB">
            <w:pPr>
              <w:pStyle w:val="spanpaddedline"/>
              <w:spacing w:line="300" w:lineRule="atLeast"/>
              <w:rPr>
                <w:rStyle w:val="divdocumentsinglecolumnCharacter"/>
                <w:rFonts w:ascii="Lato" w:eastAsia="Lato" w:hAnsi="Lato" w:cs="Lato"/>
                <w:color w:val="000000"/>
                <w:sz w:val="21"/>
                <w:szCs w:val="21"/>
                <w:lang w:val="en-GB"/>
              </w:rPr>
            </w:pPr>
            <w:r>
              <w:rPr>
                <w:rStyle w:val="spancompanyname"/>
                <w:rFonts w:ascii="Lato" w:eastAsia="Lato" w:hAnsi="Lato" w:cs="Lato"/>
                <w:color w:val="000000"/>
                <w:sz w:val="21"/>
                <w:szCs w:val="21"/>
                <w:lang w:val="en-GB"/>
              </w:rPr>
              <w:t xml:space="preserve">Brain Empire Limited </w:t>
            </w:r>
            <w:r w:rsidRPr="001322DD">
              <w:rPr>
                <w:rStyle w:val="span"/>
                <w:rFonts w:ascii="Lato" w:eastAsia="Lato" w:hAnsi="Lato" w:cs="Lato"/>
                <w:color w:val="000000"/>
                <w:sz w:val="21"/>
                <w:szCs w:val="21"/>
                <w:lang w:val="en-GB"/>
              </w:rPr>
              <w:t xml:space="preserve">– </w:t>
            </w:r>
            <w:r w:rsidR="00340755">
              <w:rPr>
                <w:rStyle w:val="spanjobcity"/>
                <w:rFonts w:ascii="Lato" w:eastAsia="Lato" w:hAnsi="Lato" w:cs="Lato"/>
                <w:color w:val="000000"/>
                <w:sz w:val="21"/>
                <w:szCs w:val="21"/>
                <w:lang w:val="en-GB"/>
              </w:rPr>
              <w:t>Torrance</w:t>
            </w:r>
            <w:r w:rsidR="00BC4E3E">
              <w:rPr>
                <w:rStyle w:val="spanjobcity"/>
                <w:rFonts w:ascii="Lato" w:eastAsia="Lato" w:hAnsi="Lato" w:cs="Lato"/>
                <w:color w:val="000000"/>
                <w:sz w:val="21"/>
                <w:szCs w:val="21"/>
                <w:lang w:val="en-GB"/>
              </w:rPr>
              <w:t>, California</w:t>
            </w:r>
            <w:r>
              <w:rPr>
                <w:rStyle w:val="spanjobcity"/>
                <w:rFonts w:ascii="Lato" w:eastAsia="Lato" w:hAnsi="Lato" w:cs="Lato"/>
                <w:color w:val="000000"/>
                <w:sz w:val="21"/>
                <w:szCs w:val="21"/>
                <w:lang w:val="en-GB"/>
              </w:rPr>
              <w:t xml:space="preserve">, United States of America </w:t>
            </w:r>
          </w:p>
          <w:p w14:paraId="2E231195" w14:textId="77777777" w:rsidR="001B1C6B" w:rsidRPr="001B1C6B" w:rsidRDefault="001B1C6B" w:rsidP="005171F3">
            <w:pPr>
              <w:pStyle w:val="spandateswrapperParagraph"/>
              <w:numPr>
                <w:ilvl w:val="0"/>
                <w:numId w:val="15"/>
              </w:numPr>
              <w:spacing w:line="300" w:lineRule="atLeast"/>
              <w:rPr>
                <w:rStyle w:val="spanjobtitle"/>
                <w:rFonts w:ascii="Lato" w:eastAsia="Lato" w:hAnsi="Lato" w:cs="Lato"/>
                <w:b w:val="0"/>
                <w:bCs w:val="0"/>
                <w:sz w:val="21"/>
                <w:szCs w:val="21"/>
                <w:lang w:val="en-GB"/>
              </w:rPr>
            </w:pPr>
            <w:bookmarkStart w:id="5" w:name="_Hlk186490496"/>
            <w:r w:rsidRPr="001B1C6B">
              <w:rPr>
                <w:rStyle w:val="spanjobtitle"/>
                <w:rFonts w:ascii="Lato" w:eastAsia="Lato" w:hAnsi="Lato" w:cs="Lato"/>
                <w:b w:val="0"/>
                <w:bCs w:val="0"/>
                <w:color w:val="auto"/>
                <w:sz w:val="21"/>
                <w:szCs w:val="21"/>
                <w:lang w:val="en-GB"/>
              </w:rPr>
              <w:t>Develop and implement digital marketing and advertising campaigns across various platforms, managing the full marketing stack including platforms, funnels, email marketing, search engine optimization (SEO), and analytics (Google/Facebook)</w:t>
            </w:r>
          </w:p>
          <w:p w14:paraId="7924ABA3" w14:textId="03866975" w:rsidR="001B1C6B" w:rsidRDefault="001B1C6B" w:rsidP="005171F3">
            <w:pPr>
              <w:pStyle w:val="spandateswrapperParagraph"/>
              <w:numPr>
                <w:ilvl w:val="0"/>
                <w:numId w:val="15"/>
              </w:numPr>
              <w:spacing w:line="300" w:lineRule="atLeast"/>
              <w:rPr>
                <w:rStyle w:val="spanjobtitle"/>
                <w:rFonts w:ascii="Lato" w:eastAsia="Lato" w:hAnsi="Lato" w:cs="Lato"/>
                <w:b w:val="0"/>
                <w:bCs w:val="0"/>
                <w:sz w:val="21"/>
                <w:szCs w:val="21"/>
                <w:lang w:val="en-GB"/>
              </w:rPr>
            </w:pPr>
            <w:r w:rsidRPr="001B1C6B">
              <w:rPr>
                <w:rStyle w:val="spanjobtitle"/>
                <w:rFonts w:ascii="Lato" w:eastAsia="Lato" w:hAnsi="Lato" w:cs="Lato"/>
                <w:b w:val="0"/>
                <w:bCs w:val="0"/>
                <w:sz w:val="21"/>
                <w:szCs w:val="21"/>
                <w:lang w:val="en-GB"/>
              </w:rPr>
              <w:t>Develop and maintain optimized e-commerce (Shopify) and affiliate marketing (WordPress) websites, aligning website content with marketing strategies to promote products and services.</w:t>
            </w:r>
          </w:p>
          <w:p w14:paraId="4617B039" w14:textId="123F7B7C" w:rsidR="001B1C6B" w:rsidRDefault="001B1C6B" w:rsidP="005171F3">
            <w:pPr>
              <w:pStyle w:val="spandateswrapperParagraph"/>
              <w:numPr>
                <w:ilvl w:val="0"/>
                <w:numId w:val="15"/>
              </w:numPr>
              <w:spacing w:line="300" w:lineRule="atLeast"/>
              <w:rPr>
                <w:rStyle w:val="spanjobtitle"/>
                <w:rFonts w:ascii="Lato" w:eastAsia="Lato" w:hAnsi="Lato" w:cs="Lato"/>
                <w:b w:val="0"/>
                <w:bCs w:val="0"/>
                <w:sz w:val="21"/>
                <w:szCs w:val="21"/>
                <w:lang w:val="en-GB"/>
              </w:rPr>
            </w:pPr>
            <w:r w:rsidRPr="001B1C6B">
              <w:rPr>
                <w:rStyle w:val="spanjobtitle"/>
                <w:rFonts w:ascii="Lato" w:eastAsia="Lato" w:hAnsi="Lato" w:cs="Lato"/>
                <w:b w:val="0"/>
                <w:bCs w:val="0"/>
                <w:sz w:val="21"/>
                <w:szCs w:val="21"/>
                <w:lang w:val="en-GB"/>
              </w:rPr>
              <w:t xml:space="preserve">Lead UX/UI design, including web design, </w:t>
            </w:r>
            <w:proofErr w:type="spellStart"/>
            <w:r w:rsidRPr="001B1C6B">
              <w:rPr>
                <w:rStyle w:val="spanjobtitle"/>
                <w:rFonts w:ascii="Lato" w:eastAsia="Lato" w:hAnsi="Lato" w:cs="Lato"/>
                <w:b w:val="0"/>
                <w:bCs w:val="0"/>
                <w:sz w:val="21"/>
                <w:szCs w:val="21"/>
                <w:lang w:val="en-GB"/>
              </w:rPr>
              <w:t>ebook</w:t>
            </w:r>
            <w:proofErr w:type="spellEnd"/>
            <w:r w:rsidRPr="001B1C6B">
              <w:rPr>
                <w:rStyle w:val="spanjobtitle"/>
                <w:rFonts w:ascii="Lato" w:eastAsia="Lato" w:hAnsi="Lato" w:cs="Lato"/>
                <w:b w:val="0"/>
                <w:bCs w:val="0"/>
                <w:sz w:val="21"/>
                <w:szCs w:val="21"/>
                <w:lang w:val="en-GB"/>
              </w:rPr>
              <w:t xml:space="preserve"> design, and other digital publications, from concept to implementation, ensuring alignment with marketing and branding guidelines.</w:t>
            </w:r>
          </w:p>
          <w:p w14:paraId="352C44C4" w14:textId="0B4E5160" w:rsidR="006B5DD8" w:rsidRPr="005171F3" w:rsidRDefault="001B1C6B" w:rsidP="001B1C6B">
            <w:pPr>
              <w:pStyle w:val="spandateswrapperParagraph"/>
              <w:numPr>
                <w:ilvl w:val="0"/>
                <w:numId w:val="15"/>
              </w:numPr>
              <w:spacing w:line="300" w:lineRule="atLeast"/>
              <w:rPr>
                <w:rStyle w:val="spanjobtitle"/>
                <w:rFonts w:ascii="Lato" w:eastAsia="Lato" w:hAnsi="Lato" w:cs="Lato"/>
                <w:b w:val="0"/>
                <w:bCs w:val="0"/>
                <w:sz w:val="21"/>
                <w:szCs w:val="21"/>
                <w:lang w:val="en-GB"/>
              </w:rPr>
            </w:pPr>
            <w:r w:rsidRPr="001B1C6B">
              <w:rPr>
                <w:rStyle w:val="spanjobtitle"/>
                <w:rFonts w:ascii="Lato" w:eastAsia="Lato" w:hAnsi="Lato" w:cs="Lato"/>
                <w:b w:val="0"/>
                <w:bCs w:val="0"/>
                <w:sz w:val="21"/>
                <w:szCs w:val="21"/>
                <w:lang w:val="en-GB"/>
              </w:rPr>
              <w:t>Contribute to business development efforts by providing data analysis and market insights to inform marketing strategies and identify new opportunities</w:t>
            </w:r>
            <w:bookmarkEnd w:id="5"/>
            <w:r w:rsidR="006B5DD8" w:rsidRPr="006B5DD8">
              <w:rPr>
                <w:rStyle w:val="spanjobtitle"/>
                <w:rFonts w:ascii="Lato" w:eastAsia="Lato" w:hAnsi="Lato" w:cs="Lato"/>
                <w:b w:val="0"/>
                <w:bCs w:val="0"/>
                <w:sz w:val="21"/>
                <w:szCs w:val="21"/>
                <w:lang w:val="en-GB"/>
              </w:rPr>
              <w:t>.</w:t>
            </w:r>
          </w:p>
        </w:tc>
      </w:tr>
      <w:tr w:rsidR="004F60C2" w:rsidRPr="001322DD" w14:paraId="0CDFFC1F" w14:textId="77777777" w:rsidTr="00327CB3">
        <w:trPr>
          <w:tblCellSpacing w:w="0" w:type="dxa"/>
        </w:trPr>
        <w:tc>
          <w:tcPr>
            <w:tcW w:w="1064" w:type="dxa"/>
            <w:shd w:val="clear" w:color="auto" w:fill="auto"/>
            <w:tcMar>
              <w:top w:w="0" w:type="dxa"/>
              <w:left w:w="0" w:type="dxa"/>
              <w:bottom w:w="0" w:type="dxa"/>
              <w:right w:w="0" w:type="dxa"/>
            </w:tcMar>
          </w:tcPr>
          <w:p w14:paraId="415BED36" w14:textId="77777777" w:rsidR="004F60C2" w:rsidRDefault="004F60C2">
            <w:pPr>
              <w:pStyle w:val="spandateswrapperParagraph"/>
              <w:spacing w:line="300" w:lineRule="atLeast"/>
              <w:rPr>
                <w:rStyle w:val="span"/>
                <w:rFonts w:ascii="Lato" w:eastAsia="Lato" w:hAnsi="Lato" w:cs="Lato"/>
                <w:b/>
                <w:bCs/>
                <w:color w:val="auto"/>
                <w:sz w:val="21"/>
                <w:szCs w:val="21"/>
                <w:lang w:val="en-GB"/>
              </w:rPr>
            </w:pPr>
          </w:p>
        </w:tc>
        <w:tc>
          <w:tcPr>
            <w:tcW w:w="7962" w:type="dxa"/>
            <w:gridSpan w:val="2"/>
            <w:shd w:val="clear" w:color="auto" w:fill="auto"/>
            <w:tcMar>
              <w:top w:w="0" w:type="dxa"/>
              <w:left w:w="0" w:type="dxa"/>
              <w:bottom w:w="0" w:type="dxa"/>
              <w:right w:w="0" w:type="dxa"/>
            </w:tcMar>
          </w:tcPr>
          <w:p w14:paraId="7EA7F7F2" w14:textId="77777777" w:rsidR="004F60C2" w:rsidRDefault="004F60C2" w:rsidP="00E113D6">
            <w:pPr>
              <w:pStyle w:val="spandateswrapperParagraph"/>
              <w:spacing w:line="300" w:lineRule="atLeast"/>
              <w:rPr>
                <w:rStyle w:val="spanjobtitle"/>
                <w:rFonts w:ascii="Lato" w:eastAsia="Lato" w:hAnsi="Lato" w:cs="Lato"/>
                <w:sz w:val="21"/>
                <w:szCs w:val="21"/>
                <w:lang w:val="en-GB"/>
              </w:rPr>
            </w:pPr>
          </w:p>
        </w:tc>
      </w:tr>
      <w:tr w:rsidR="00E113D6" w:rsidRPr="001322DD" w14:paraId="1503483E" w14:textId="77777777" w:rsidTr="00327CB3">
        <w:trPr>
          <w:tblCellSpacing w:w="0" w:type="dxa"/>
        </w:trPr>
        <w:tc>
          <w:tcPr>
            <w:tcW w:w="1064" w:type="dxa"/>
            <w:shd w:val="clear" w:color="auto" w:fill="auto"/>
            <w:tcMar>
              <w:top w:w="0" w:type="dxa"/>
              <w:left w:w="0" w:type="dxa"/>
              <w:bottom w:w="0" w:type="dxa"/>
              <w:right w:w="0" w:type="dxa"/>
            </w:tcMar>
          </w:tcPr>
          <w:p w14:paraId="4E246DBA" w14:textId="5A29BFF4" w:rsidR="00E113D6" w:rsidRPr="001322DD" w:rsidRDefault="00E113D6">
            <w:pPr>
              <w:pStyle w:val="spandateswrapperParagraph"/>
              <w:spacing w:line="300" w:lineRule="atLeast"/>
              <w:rPr>
                <w:rStyle w:val="span"/>
                <w:rFonts w:ascii="Lato" w:eastAsia="Lato" w:hAnsi="Lato" w:cs="Lato"/>
                <w:b/>
                <w:bCs/>
                <w:color w:val="auto"/>
                <w:sz w:val="21"/>
                <w:szCs w:val="21"/>
                <w:lang w:val="en-GB"/>
              </w:rPr>
            </w:pPr>
            <w:bookmarkStart w:id="6" w:name="_Hlk186491786"/>
            <w:bookmarkEnd w:id="4"/>
            <w:r>
              <w:rPr>
                <w:rStyle w:val="span"/>
                <w:rFonts w:ascii="Lato" w:eastAsia="Lato" w:hAnsi="Lato" w:cs="Lato"/>
                <w:b/>
                <w:bCs/>
                <w:color w:val="auto"/>
                <w:sz w:val="21"/>
                <w:szCs w:val="21"/>
                <w:lang w:val="en-GB"/>
              </w:rPr>
              <w:t>01/2024 – 03/2024</w:t>
            </w:r>
          </w:p>
        </w:tc>
        <w:tc>
          <w:tcPr>
            <w:tcW w:w="7962" w:type="dxa"/>
            <w:gridSpan w:val="2"/>
            <w:shd w:val="clear" w:color="auto" w:fill="auto"/>
            <w:tcMar>
              <w:top w:w="0" w:type="dxa"/>
              <w:left w:w="0" w:type="dxa"/>
              <w:bottom w:w="0" w:type="dxa"/>
              <w:right w:w="0" w:type="dxa"/>
            </w:tcMar>
          </w:tcPr>
          <w:p w14:paraId="367A53AC" w14:textId="03C23FF5" w:rsidR="00E113D6" w:rsidRPr="001322DD" w:rsidRDefault="00893345" w:rsidP="00E113D6">
            <w:pPr>
              <w:pStyle w:val="spandateswrapperParagraph"/>
              <w:spacing w:line="300" w:lineRule="atLeast"/>
              <w:rPr>
                <w:rStyle w:val="span"/>
                <w:rFonts w:ascii="Lato" w:eastAsia="Lato" w:hAnsi="Lato" w:cs="Lato"/>
                <w:sz w:val="21"/>
                <w:szCs w:val="21"/>
                <w:lang w:val="en-GB"/>
              </w:rPr>
            </w:pPr>
            <w:r>
              <w:rPr>
                <w:rStyle w:val="spanjobtitle"/>
                <w:rFonts w:ascii="Lato" w:eastAsia="Lato" w:hAnsi="Lato" w:cs="Lato"/>
                <w:sz w:val="21"/>
                <w:szCs w:val="21"/>
                <w:lang w:val="en-GB"/>
              </w:rPr>
              <w:t xml:space="preserve">STUDENT MENTOR </w:t>
            </w:r>
          </w:p>
          <w:p w14:paraId="0DE8C3E1" w14:textId="5EB4D277" w:rsidR="00E113D6" w:rsidRPr="001322DD" w:rsidRDefault="00E113D6" w:rsidP="00E113D6">
            <w:pPr>
              <w:pStyle w:val="spanpaddedline"/>
              <w:spacing w:line="300" w:lineRule="atLeast"/>
              <w:rPr>
                <w:rStyle w:val="divdocumentsinglecolumnCharacter"/>
                <w:rFonts w:ascii="Lato" w:eastAsia="Lato" w:hAnsi="Lato" w:cs="Lato"/>
                <w:color w:val="000000"/>
                <w:sz w:val="21"/>
                <w:szCs w:val="21"/>
                <w:lang w:val="en-GB"/>
              </w:rPr>
            </w:pPr>
            <w:r>
              <w:rPr>
                <w:rStyle w:val="spancompanyname"/>
                <w:rFonts w:ascii="Lato" w:eastAsia="Lato" w:hAnsi="Lato" w:cs="Lato"/>
                <w:color w:val="000000"/>
                <w:sz w:val="21"/>
                <w:szCs w:val="21"/>
                <w:lang w:val="en-GB"/>
              </w:rPr>
              <w:t xml:space="preserve">The University of Salford </w:t>
            </w:r>
            <w:r w:rsidRPr="001322DD">
              <w:rPr>
                <w:rStyle w:val="span"/>
                <w:rFonts w:ascii="Lato" w:eastAsia="Lato" w:hAnsi="Lato" w:cs="Lato"/>
                <w:color w:val="000000"/>
                <w:sz w:val="21"/>
                <w:szCs w:val="21"/>
                <w:lang w:val="en-GB"/>
              </w:rPr>
              <w:t xml:space="preserve">– </w:t>
            </w:r>
            <w:r>
              <w:rPr>
                <w:rStyle w:val="spanjobcity"/>
                <w:rFonts w:ascii="Lato" w:eastAsia="Lato" w:hAnsi="Lato" w:cs="Lato"/>
                <w:color w:val="000000"/>
                <w:sz w:val="21"/>
                <w:szCs w:val="21"/>
                <w:lang w:val="en-GB"/>
              </w:rPr>
              <w:t xml:space="preserve">Manchester, United Kingdom </w:t>
            </w:r>
          </w:p>
          <w:p w14:paraId="1C6972B6" w14:textId="65E20FE9" w:rsidR="004E5BF6" w:rsidRPr="004E5BF6" w:rsidRDefault="001B1C6B" w:rsidP="004E5BF6">
            <w:pPr>
              <w:pStyle w:val="spandateswrapperParagraph"/>
              <w:numPr>
                <w:ilvl w:val="0"/>
                <w:numId w:val="15"/>
              </w:numPr>
              <w:spacing w:line="300" w:lineRule="atLeast"/>
              <w:rPr>
                <w:rStyle w:val="spanjobtitle"/>
                <w:rFonts w:ascii="Lato" w:eastAsia="Lato" w:hAnsi="Lato" w:cs="Lato"/>
                <w:b w:val="0"/>
                <w:bCs w:val="0"/>
                <w:sz w:val="21"/>
                <w:szCs w:val="21"/>
                <w:lang w:val="en-GB"/>
              </w:rPr>
            </w:pPr>
            <w:r w:rsidRPr="001B1C6B">
              <w:rPr>
                <w:rStyle w:val="spanjobtitle"/>
                <w:rFonts w:ascii="Lato" w:eastAsia="Lato" w:hAnsi="Lato" w:cs="Lato"/>
                <w:b w:val="0"/>
                <w:bCs w:val="0"/>
                <w:sz w:val="21"/>
                <w:szCs w:val="21"/>
                <w:lang w:val="en-GB"/>
              </w:rPr>
              <w:t>Provided guidance, support, and mentorship to students through regular one-on-one sessions and group activities, fostering a positive learning environment</w:t>
            </w:r>
            <w:r w:rsidR="004E5BF6" w:rsidRPr="004E5BF6">
              <w:rPr>
                <w:rStyle w:val="spanjobtitle"/>
                <w:rFonts w:ascii="Lato" w:eastAsia="Lato" w:hAnsi="Lato" w:cs="Lato"/>
                <w:b w:val="0"/>
                <w:bCs w:val="0"/>
                <w:sz w:val="21"/>
                <w:szCs w:val="21"/>
                <w:lang w:val="en-GB"/>
              </w:rPr>
              <w:t>.</w:t>
            </w:r>
          </w:p>
          <w:p w14:paraId="669248E4" w14:textId="21A11431" w:rsidR="00E113D6" w:rsidRPr="001322DD" w:rsidRDefault="001B1C6B" w:rsidP="004E5BF6">
            <w:pPr>
              <w:pStyle w:val="spandateswrapperParagraph"/>
              <w:numPr>
                <w:ilvl w:val="0"/>
                <w:numId w:val="15"/>
              </w:numPr>
              <w:spacing w:after="240" w:line="300" w:lineRule="atLeast"/>
              <w:rPr>
                <w:rStyle w:val="spanjobtitle"/>
                <w:rFonts w:ascii="Lato" w:eastAsia="Lato" w:hAnsi="Lato" w:cs="Lato"/>
                <w:sz w:val="21"/>
                <w:szCs w:val="21"/>
                <w:lang w:val="en-GB"/>
              </w:rPr>
            </w:pPr>
            <w:r w:rsidRPr="001B1C6B">
              <w:rPr>
                <w:rStyle w:val="spanjobtitle"/>
                <w:rFonts w:ascii="Lato" w:eastAsia="Lato" w:hAnsi="Lato" w:cs="Lato"/>
                <w:b w:val="0"/>
                <w:bCs w:val="0"/>
                <w:sz w:val="21"/>
                <w:szCs w:val="21"/>
                <w:lang w:val="en-GB"/>
              </w:rPr>
              <w:t>Developed and implemented personalized mentorship plans to address the unique needs and goals of each mentee</w:t>
            </w:r>
            <w:r w:rsidR="00E113D6" w:rsidRPr="00E113D6">
              <w:rPr>
                <w:rStyle w:val="spanjobtitle"/>
                <w:rFonts w:ascii="Lato" w:eastAsia="Lato" w:hAnsi="Lato" w:cs="Lato"/>
                <w:b w:val="0"/>
                <w:bCs w:val="0"/>
                <w:sz w:val="21"/>
                <w:szCs w:val="21"/>
                <w:lang w:val="en-GB"/>
              </w:rPr>
              <w:t xml:space="preserve">. </w:t>
            </w:r>
          </w:p>
        </w:tc>
      </w:tr>
      <w:bookmarkEnd w:id="6"/>
      <w:tr w:rsidR="00E113D6" w:rsidRPr="001322DD" w14:paraId="5B629904" w14:textId="77777777" w:rsidTr="00327CB3">
        <w:trPr>
          <w:tblCellSpacing w:w="0" w:type="dxa"/>
        </w:trPr>
        <w:tc>
          <w:tcPr>
            <w:tcW w:w="1064" w:type="dxa"/>
            <w:shd w:val="clear" w:color="auto" w:fill="auto"/>
            <w:tcMar>
              <w:top w:w="0" w:type="dxa"/>
              <w:left w:w="0" w:type="dxa"/>
              <w:bottom w:w="0" w:type="dxa"/>
              <w:right w:w="0" w:type="dxa"/>
            </w:tcMar>
          </w:tcPr>
          <w:p w14:paraId="400AAE87" w14:textId="618C410E" w:rsidR="00E113D6" w:rsidRPr="001322DD" w:rsidRDefault="00E113D6">
            <w:pPr>
              <w:pStyle w:val="spandateswrapperParagraph"/>
              <w:spacing w:line="300" w:lineRule="atLeast"/>
              <w:rPr>
                <w:rStyle w:val="span"/>
                <w:rFonts w:ascii="Lato" w:eastAsia="Lato" w:hAnsi="Lato" w:cs="Lato"/>
                <w:b/>
                <w:bCs/>
                <w:color w:val="auto"/>
                <w:sz w:val="21"/>
                <w:szCs w:val="21"/>
                <w:lang w:val="en-GB"/>
              </w:rPr>
            </w:pPr>
            <w:r>
              <w:rPr>
                <w:rStyle w:val="span"/>
                <w:rFonts w:ascii="Lato" w:eastAsia="Lato" w:hAnsi="Lato" w:cs="Lato"/>
                <w:b/>
                <w:bCs/>
                <w:color w:val="auto"/>
                <w:sz w:val="21"/>
                <w:szCs w:val="21"/>
                <w:lang w:val="en-GB"/>
              </w:rPr>
              <w:t>01/2024 – 06/2024</w:t>
            </w:r>
          </w:p>
        </w:tc>
        <w:tc>
          <w:tcPr>
            <w:tcW w:w="7962" w:type="dxa"/>
            <w:gridSpan w:val="2"/>
            <w:shd w:val="clear" w:color="auto" w:fill="auto"/>
            <w:tcMar>
              <w:top w:w="0" w:type="dxa"/>
              <w:left w:w="0" w:type="dxa"/>
              <w:bottom w:w="0" w:type="dxa"/>
              <w:right w:w="0" w:type="dxa"/>
            </w:tcMar>
          </w:tcPr>
          <w:p w14:paraId="04E36470" w14:textId="6D23081C" w:rsidR="00E113D6" w:rsidRPr="001322DD" w:rsidRDefault="00893345" w:rsidP="00E113D6">
            <w:pPr>
              <w:pStyle w:val="spandateswrapperParagraph"/>
              <w:spacing w:line="300" w:lineRule="atLeast"/>
              <w:rPr>
                <w:rStyle w:val="span"/>
                <w:rFonts w:ascii="Lato" w:eastAsia="Lato" w:hAnsi="Lato" w:cs="Lato"/>
                <w:sz w:val="21"/>
                <w:szCs w:val="21"/>
                <w:lang w:val="en-GB"/>
              </w:rPr>
            </w:pPr>
            <w:r>
              <w:rPr>
                <w:rStyle w:val="spanjobtitle"/>
                <w:rFonts w:ascii="Lato" w:eastAsia="Lato" w:hAnsi="Lato" w:cs="Lato"/>
                <w:sz w:val="21"/>
                <w:szCs w:val="21"/>
                <w:lang w:val="en-GB"/>
              </w:rPr>
              <w:t xml:space="preserve">WORDPRESS WEB DEVELOPER/DIGITAL MARKETER </w:t>
            </w:r>
          </w:p>
          <w:p w14:paraId="2290DA48" w14:textId="46465C98" w:rsidR="00E113D6" w:rsidRPr="001322DD" w:rsidRDefault="00E113D6" w:rsidP="00E113D6">
            <w:pPr>
              <w:pStyle w:val="spanpaddedline"/>
              <w:spacing w:line="300" w:lineRule="atLeast"/>
              <w:rPr>
                <w:rStyle w:val="divdocumentsinglecolumnCharacter"/>
                <w:rFonts w:ascii="Lato" w:eastAsia="Lato" w:hAnsi="Lato" w:cs="Lato"/>
                <w:color w:val="000000"/>
                <w:sz w:val="21"/>
                <w:szCs w:val="21"/>
                <w:lang w:val="en-GB"/>
              </w:rPr>
            </w:pPr>
            <w:r>
              <w:rPr>
                <w:rStyle w:val="spancompanyname"/>
                <w:rFonts w:ascii="Lato" w:eastAsia="Lato" w:hAnsi="Lato" w:cs="Lato"/>
                <w:color w:val="000000"/>
                <w:sz w:val="21"/>
                <w:szCs w:val="21"/>
                <w:lang w:val="en-GB"/>
              </w:rPr>
              <w:t>Ash</w:t>
            </w:r>
            <w:r w:rsidR="00E66281">
              <w:rPr>
                <w:rStyle w:val="spancompanyname"/>
                <w:rFonts w:ascii="Lato" w:eastAsia="Lato" w:hAnsi="Lato" w:cs="Lato"/>
                <w:color w:val="000000"/>
                <w:sz w:val="21"/>
                <w:szCs w:val="21"/>
                <w:lang w:val="en-GB"/>
              </w:rPr>
              <w:t xml:space="preserve"> Creative </w:t>
            </w:r>
            <w:r>
              <w:rPr>
                <w:rStyle w:val="spancompanyname"/>
                <w:rFonts w:ascii="Lato" w:eastAsia="Lato" w:hAnsi="Lato" w:cs="Lato"/>
                <w:color w:val="000000"/>
                <w:sz w:val="21"/>
                <w:szCs w:val="21"/>
                <w:lang w:val="en-GB"/>
              </w:rPr>
              <w:t>Digital</w:t>
            </w:r>
            <w:r w:rsidR="00E66281">
              <w:rPr>
                <w:rStyle w:val="spancompanyname"/>
                <w:rFonts w:ascii="Lato" w:eastAsia="Lato" w:hAnsi="Lato" w:cs="Lato"/>
                <w:color w:val="000000"/>
                <w:sz w:val="21"/>
                <w:szCs w:val="21"/>
                <w:lang w:val="en-GB"/>
              </w:rPr>
              <w:t>, Ltd</w:t>
            </w:r>
            <w:r>
              <w:rPr>
                <w:rStyle w:val="spancompanyname"/>
                <w:rFonts w:ascii="Lato" w:eastAsia="Lato" w:hAnsi="Lato" w:cs="Lato"/>
                <w:color w:val="000000"/>
                <w:sz w:val="21"/>
                <w:szCs w:val="21"/>
                <w:lang w:val="en-GB"/>
              </w:rPr>
              <w:t xml:space="preserve"> </w:t>
            </w:r>
            <w:r w:rsidRPr="001322DD">
              <w:rPr>
                <w:rStyle w:val="span"/>
                <w:rFonts w:ascii="Lato" w:eastAsia="Lato" w:hAnsi="Lato" w:cs="Lato"/>
                <w:color w:val="000000"/>
                <w:sz w:val="21"/>
                <w:szCs w:val="21"/>
                <w:lang w:val="en-GB"/>
              </w:rPr>
              <w:t xml:space="preserve">– </w:t>
            </w:r>
            <w:r w:rsidR="00C75B3B" w:rsidRPr="00C75B3B">
              <w:rPr>
                <w:rStyle w:val="span"/>
                <w:rFonts w:ascii="Lato" w:eastAsia="Lato" w:hAnsi="Lato" w:cs="Lato"/>
                <w:i/>
                <w:iCs/>
                <w:color w:val="000000"/>
                <w:sz w:val="21"/>
                <w:szCs w:val="21"/>
                <w:lang w:val="en-GB"/>
              </w:rPr>
              <w:t xml:space="preserve">Middlesbrough, </w:t>
            </w:r>
            <w:r>
              <w:rPr>
                <w:rStyle w:val="spanjobcity"/>
                <w:rFonts w:ascii="Lato" w:eastAsia="Lato" w:hAnsi="Lato" w:cs="Lato"/>
                <w:color w:val="000000"/>
                <w:sz w:val="21"/>
                <w:szCs w:val="21"/>
                <w:lang w:val="en-GB"/>
              </w:rPr>
              <w:t>United Kingdom</w:t>
            </w:r>
          </w:p>
          <w:p w14:paraId="66BAD6B7" w14:textId="77777777" w:rsidR="001B1C6B" w:rsidRPr="001B1C6B" w:rsidRDefault="001B1C6B" w:rsidP="002B03EB">
            <w:pPr>
              <w:pStyle w:val="spandateswrapperParagraph"/>
              <w:numPr>
                <w:ilvl w:val="0"/>
                <w:numId w:val="19"/>
              </w:numPr>
              <w:spacing w:line="300" w:lineRule="atLeast"/>
              <w:rPr>
                <w:rStyle w:val="span"/>
                <w:rFonts w:ascii="Lato" w:eastAsia="Lato" w:hAnsi="Lato" w:cs="Lato"/>
                <w:b/>
                <w:bCs/>
                <w:color w:val="003300"/>
                <w:sz w:val="21"/>
                <w:szCs w:val="21"/>
                <w:lang w:val="en-GB"/>
              </w:rPr>
            </w:pPr>
            <w:r w:rsidRPr="001B1C6B">
              <w:rPr>
                <w:rStyle w:val="span"/>
                <w:rFonts w:ascii="Lato" w:eastAsia="Lato" w:hAnsi="Lato" w:cs="Lato"/>
                <w:color w:val="000000"/>
                <w:sz w:val="21"/>
                <w:szCs w:val="21"/>
                <w:lang w:val="en-GB"/>
              </w:rPr>
              <w:lastRenderedPageBreak/>
              <w:t>Developed a WordPress-powered web platform for a business listing service</w:t>
            </w:r>
            <w:r>
              <w:rPr>
                <w:rStyle w:val="span"/>
                <w:rFonts w:ascii="Lato" w:eastAsia="Lato" w:hAnsi="Lato" w:cs="Lato"/>
                <w:color w:val="000000"/>
                <w:sz w:val="21"/>
                <w:szCs w:val="21"/>
                <w:lang w:val="en-GB"/>
              </w:rPr>
              <w:t>.</w:t>
            </w:r>
          </w:p>
          <w:p w14:paraId="74D646AF" w14:textId="48B845F8" w:rsidR="00E113D6" w:rsidRPr="001322DD" w:rsidRDefault="001B1C6B" w:rsidP="002B03EB">
            <w:pPr>
              <w:pStyle w:val="spandateswrapperParagraph"/>
              <w:numPr>
                <w:ilvl w:val="0"/>
                <w:numId w:val="19"/>
              </w:numPr>
              <w:spacing w:line="300" w:lineRule="atLeast"/>
              <w:rPr>
                <w:rStyle w:val="spanjobtitle"/>
                <w:rFonts w:ascii="Lato" w:eastAsia="Lato" w:hAnsi="Lato" w:cs="Lato"/>
                <w:sz w:val="21"/>
                <w:szCs w:val="21"/>
                <w:lang w:val="en-GB"/>
              </w:rPr>
            </w:pPr>
            <w:r>
              <w:rPr>
                <w:rStyle w:val="span"/>
                <w:rFonts w:ascii="Lato" w:eastAsia="Lato" w:hAnsi="Lato" w:cs="Lato"/>
                <w:color w:val="000000"/>
                <w:sz w:val="21"/>
                <w:szCs w:val="21"/>
                <w:lang w:val="en-GB"/>
              </w:rPr>
              <w:t>P</w:t>
            </w:r>
            <w:r w:rsidRPr="001B1C6B">
              <w:rPr>
                <w:rStyle w:val="span"/>
                <w:rFonts w:ascii="Lato" w:eastAsia="Lato" w:hAnsi="Lato" w:cs="Lato"/>
                <w:color w:val="000000"/>
                <w:sz w:val="21"/>
                <w:szCs w:val="21"/>
                <w:lang w:val="en-GB"/>
              </w:rPr>
              <w:t>rovided branding and digital marketing services to support the platform, including content development and social media management</w:t>
            </w:r>
            <w:r w:rsidR="00E113D6" w:rsidRPr="00E113D6">
              <w:rPr>
                <w:rStyle w:val="span"/>
                <w:rFonts w:ascii="Lato" w:eastAsia="Lato" w:hAnsi="Lato" w:cs="Lato"/>
                <w:color w:val="000000"/>
                <w:sz w:val="21"/>
                <w:szCs w:val="21"/>
                <w:lang w:val="en-GB"/>
              </w:rPr>
              <w:t>.</w:t>
            </w:r>
          </w:p>
        </w:tc>
      </w:tr>
      <w:tr w:rsidR="006B5DD8" w:rsidRPr="001322DD" w14:paraId="3372897D" w14:textId="77777777" w:rsidTr="00327CB3">
        <w:trPr>
          <w:tblCellSpacing w:w="0" w:type="dxa"/>
        </w:trPr>
        <w:tc>
          <w:tcPr>
            <w:tcW w:w="1276" w:type="dxa"/>
            <w:gridSpan w:val="2"/>
            <w:shd w:val="clear" w:color="auto" w:fill="auto"/>
            <w:tcMar>
              <w:top w:w="240" w:type="dxa"/>
              <w:left w:w="0" w:type="dxa"/>
              <w:bottom w:w="0" w:type="dxa"/>
              <w:right w:w="0" w:type="dxa"/>
            </w:tcMar>
            <w:hideMark/>
          </w:tcPr>
          <w:p w14:paraId="299D214C" w14:textId="77777777" w:rsidR="006B5DD8" w:rsidRPr="001322DD" w:rsidRDefault="006B5DD8" w:rsidP="007118BB">
            <w:pPr>
              <w:pStyle w:val="spandateswrapperParagraph"/>
              <w:spacing w:line="300" w:lineRule="atLeast"/>
              <w:rPr>
                <w:rStyle w:val="spandateswrapper"/>
                <w:rFonts w:ascii="Lato" w:eastAsia="Lato" w:hAnsi="Lato" w:cs="Lato"/>
                <w:b/>
                <w:bCs/>
                <w:color w:val="auto"/>
                <w:sz w:val="21"/>
                <w:szCs w:val="21"/>
                <w:lang w:val="en-GB"/>
              </w:rPr>
            </w:pPr>
            <w:r w:rsidRPr="001322DD">
              <w:rPr>
                <w:rStyle w:val="span"/>
                <w:rFonts w:ascii="Lato" w:eastAsia="Lato" w:hAnsi="Lato" w:cs="Lato"/>
                <w:b/>
                <w:bCs/>
                <w:color w:val="auto"/>
                <w:sz w:val="21"/>
                <w:szCs w:val="21"/>
                <w:lang w:val="en-GB"/>
              </w:rPr>
              <w:lastRenderedPageBreak/>
              <w:t>10/2017</w:t>
            </w:r>
            <w:r w:rsidRPr="001322DD">
              <w:rPr>
                <w:rStyle w:val="spandateswrapper"/>
                <w:rFonts w:ascii="Lato" w:eastAsia="Lato" w:hAnsi="Lato" w:cs="Lato"/>
                <w:b/>
                <w:bCs/>
                <w:color w:val="auto"/>
                <w:sz w:val="21"/>
                <w:szCs w:val="21"/>
                <w:lang w:val="en-GB"/>
              </w:rPr>
              <w:t xml:space="preserve"> </w:t>
            </w:r>
            <w:r w:rsidRPr="001322DD">
              <w:rPr>
                <w:rStyle w:val="span"/>
                <w:rFonts w:ascii="Lato" w:eastAsia="Lato" w:hAnsi="Lato" w:cs="Lato"/>
                <w:b/>
                <w:bCs/>
                <w:color w:val="auto"/>
                <w:sz w:val="21"/>
                <w:szCs w:val="21"/>
                <w:lang w:val="en-GB"/>
              </w:rPr>
              <w:t>– 0</w:t>
            </w:r>
            <w:r>
              <w:rPr>
                <w:rStyle w:val="span"/>
                <w:rFonts w:ascii="Lato" w:eastAsia="Lato" w:hAnsi="Lato" w:cs="Lato"/>
                <w:b/>
                <w:bCs/>
                <w:color w:val="auto"/>
                <w:sz w:val="21"/>
                <w:szCs w:val="21"/>
                <w:lang w:val="en-GB"/>
              </w:rPr>
              <w:t>2</w:t>
            </w:r>
            <w:r w:rsidRPr="001322DD">
              <w:rPr>
                <w:rStyle w:val="span"/>
                <w:rFonts w:ascii="Lato" w:eastAsia="Lato" w:hAnsi="Lato" w:cs="Lato"/>
                <w:b/>
                <w:bCs/>
                <w:color w:val="auto"/>
                <w:sz w:val="21"/>
                <w:szCs w:val="21"/>
                <w:lang w:val="en-GB"/>
              </w:rPr>
              <w:t>/202</w:t>
            </w:r>
            <w:r>
              <w:rPr>
                <w:rStyle w:val="span"/>
                <w:rFonts w:ascii="Lato" w:eastAsia="Lato" w:hAnsi="Lato" w:cs="Lato"/>
                <w:b/>
                <w:bCs/>
                <w:color w:val="auto"/>
                <w:sz w:val="21"/>
                <w:szCs w:val="21"/>
                <w:lang w:val="en-GB"/>
              </w:rPr>
              <w:t>3</w:t>
            </w:r>
          </w:p>
        </w:tc>
        <w:tc>
          <w:tcPr>
            <w:tcW w:w="7750" w:type="dxa"/>
            <w:shd w:val="clear" w:color="auto" w:fill="auto"/>
            <w:tcMar>
              <w:top w:w="240" w:type="dxa"/>
              <w:left w:w="0" w:type="dxa"/>
              <w:bottom w:w="0" w:type="dxa"/>
              <w:right w:w="0" w:type="dxa"/>
            </w:tcMar>
            <w:hideMark/>
          </w:tcPr>
          <w:p w14:paraId="0C132EB0" w14:textId="77777777" w:rsidR="006B5DD8" w:rsidRPr="001322DD" w:rsidRDefault="006B5DD8" w:rsidP="007118BB">
            <w:pPr>
              <w:pStyle w:val="spandateswrapperParagraph"/>
              <w:spacing w:line="300" w:lineRule="atLeast"/>
              <w:rPr>
                <w:rStyle w:val="span"/>
                <w:rFonts w:ascii="Lato" w:eastAsia="Lato" w:hAnsi="Lato" w:cs="Lato"/>
                <w:sz w:val="21"/>
                <w:szCs w:val="21"/>
                <w:lang w:val="en-GB"/>
              </w:rPr>
            </w:pPr>
            <w:r>
              <w:rPr>
                <w:rStyle w:val="spanjobtitle"/>
                <w:rFonts w:ascii="Lato" w:eastAsia="Lato" w:hAnsi="Lato" w:cs="Lato"/>
                <w:sz w:val="21"/>
                <w:szCs w:val="21"/>
                <w:lang w:val="en-GB"/>
              </w:rPr>
              <w:t>COMMUNICATION CONSULTANT</w:t>
            </w:r>
            <w:r w:rsidRPr="001322DD">
              <w:rPr>
                <w:rStyle w:val="singlecolumnspanpaddedlinenth-child1"/>
                <w:rFonts w:ascii="Lato" w:eastAsia="Lato" w:hAnsi="Lato" w:cs="Lato"/>
                <w:color w:val="000000"/>
                <w:sz w:val="21"/>
                <w:szCs w:val="21"/>
                <w:lang w:val="en-GB"/>
              </w:rPr>
              <w:t xml:space="preserve"> </w:t>
            </w:r>
          </w:p>
          <w:p w14:paraId="56F2D3C1" w14:textId="77777777" w:rsidR="006B5DD8" w:rsidRPr="001322DD" w:rsidRDefault="006B5DD8" w:rsidP="007118BB">
            <w:pPr>
              <w:pStyle w:val="spanpaddedline"/>
              <w:spacing w:line="300" w:lineRule="atLeast"/>
              <w:rPr>
                <w:rStyle w:val="divdocumentsinglecolumnCharacter"/>
                <w:rFonts w:ascii="Lato" w:eastAsia="Lato" w:hAnsi="Lato" w:cs="Lato"/>
                <w:color w:val="000000"/>
                <w:sz w:val="21"/>
                <w:szCs w:val="21"/>
                <w:lang w:val="en-GB"/>
              </w:rPr>
            </w:pPr>
            <w:r w:rsidRPr="001322DD">
              <w:rPr>
                <w:rStyle w:val="spancompanyname"/>
                <w:rFonts w:ascii="Lato" w:eastAsia="Lato" w:hAnsi="Lato" w:cs="Lato"/>
                <w:color w:val="000000"/>
                <w:sz w:val="21"/>
                <w:szCs w:val="21"/>
                <w:lang w:val="en-GB"/>
              </w:rPr>
              <w:t>Nigeria Centre for Disease Control</w:t>
            </w:r>
            <w:r>
              <w:rPr>
                <w:rStyle w:val="spancompanyname"/>
                <w:rFonts w:ascii="Lato" w:eastAsia="Lato" w:hAnsi="Lato" w:cs="Lato"/>
                <w:color w:val="000000"/>
                <w:sz w:val="21"/>
                <w:szCs w:val="21"/>
                <w:lang w:val="en-GB"/>
              </w:rPr>
              <w:t xml:space="preserve"> and Prevention</w:t>
            </w:r>
            <w:r w:rsidRPr="001322DD">
              <w:rPr>
                <w:rStyle w:val="spancompanyname"/>
                <w:rFonts w:ascii="Lato" w:eastAsia="Lato" w:hAnsi="Lato" w:cs="Lato"/>
                <w:color w:val="000000"/>
                <w:sz w:val="21"/>
                <w:szCs w:val="21"/>
                <w:lang w:val="en-GB"/>
              </w:rPr>
              <w:t xml:space="preserve"> (NCDC)</w:t>
            </w:r>
            <w:r w:rsidRPr="001322DD">
              <w:rPr>
                <w:rStyle w:val="span"/>
                <w:rFonts w:ascii="Lato" w:eastAsia="Lato" w:hAnsi="Lato" w:cs="Lato"/>
                <w:color w:val="000000"/>
                <w:sz w:val="21"/>
                <w:szCs w:val="21"/>
                <w:lang w:val="en-GB"/>
              </w:rPr>
              <w:t xml:space="preserve"> – </w:t>
            </w:r>
            <w:r w:rsidRPr="001322DD">
              <w:rPr>
                <w:rStyle w:val="spanjobcity"/>
                <w:rFonts w:ascii="Lato" w:eastAsia="Lato" w:hAnsi="Lato" w:cs="Lato"/>
                <w:color w:val="000000"/>
                <w:sz w:val="21"/>
                <w:szCs w:val="21"/>
                <w:lang w:val="en-GB"/>
              </w:rPr>
              <w:t>Federal Capital Territory</w:t>
            </w:r>
            <w:r>
              <w:rPr>
                <w:rStyle w:val="spanjobcity"/>
                <w:rFonts w:ascii="Lato" w:eastAsia="Lato" w:hAnsi="Lato" w:cs="Lato"/>
                <w:color w:val="000000"/>
                <w:sz w:val="21"/>
                <w:szCs w:val="21"/>
                <w:lang w:val="en-GB"/>
              </w:rPr>
              <w:t>, Nigeria</w:t>
            </w:r>
          </w:p>
          <w:p w14:paraId="3CB26755" w14:textId="77777777" w:rsidR="006B5DD8" w:rsidRDefault="006B5DD8" w:rsidP="007118BB">
            <w:pPr>
              <w:pStyle w:val="documentulli"/>
              <w:spacing w:line="300" w:lineRule="atLeast"/>
              <w:rPr>
                <w:rStyle w:val="span"/>
                <w:rFonts w:ascii="Lato" w:eastAsia="Lato" w:hAnsi="Lato" w:cs="Lato"/>
                <w:color w:val="000000"/>
                <w:sz w:val="21"/>
                <w:szCs w:val="21"/>
                <w:lang w:val="en-GB"/>
              </w:rPr>
            </w:pPr>
          </w:p>
          <w:p w14:paraId="23330804" w14:textId="77777777" w:rsidR="006B5DD8" w:rsidRPr="00372290" w:rsidRDefault="006B5DD8" w:rsidP="007118BB">
            <w:pPr>
              <w:pStyle w:val="documentulli"/>
              <w:spacing w:line="300" w:lineRule="atLeast"/>
              <w:rPr>
                <w:rStyle w:val="span"/>
                <w:rFonts w:ascii="Lato" w:eastAsia="Lato" w:hAnsi="Lato" w:cs="Lato"/>
                <w:b/>
                <w:bCs/>
                <w:color w:val="000000"/>
                <w:sz w:val="21"/>
                <w:szCs w:val="21"/>
                <w:lang w:val="en-GB"/>
              </w:rPr>
            </w:pPr>
            <w:r w:rsidRPr="00372290">
              <w:rPr>
                <w:rStyle w:val="span"/>
                <w:rFonts w:ascii="Lato" w:eastAsia="Lato" w:hAnsi="Lato" w:cs="Lato"/>
                <w:b/>
                <w:bCs/>
                <w:color w:val="000000"/>
                <w:sz w:val="21"/>
                <w:szCs w:val="21"/>
                <w:lang w:val="en-GB"/>
              </w:rPr>
              <w:t xml:space="preserve">Public Relations and Communication Leadership: </w:t>
            </w:r>
          </w:p>
          <w:p w14:paraId="77C736A6" w14:textId="16BF1162" w:rsidR="006B5DD8" w:rsidRPr="00372290" w:rsidRDefault="001B1C6B" w:rsidP="006B5DD8">
            <w:pPr>
              <w:pStyle w:val="documentulli"/>
              <w:numPr>
                <w:ilvl w:val="0"/>
                <w:numId w:val="17"/>
              </w:numPr>
              <w:spacing w:line="300" w:lineRule="atLeast"/>
              <w:rPr>
                <w:rStyle w:val="span"/>
                <w:rFonts w:ascii="Lato" w:eastAsia="Lato" w:hAnsi="Lato" w:cs="Lato"/>
                <w:color w:val="000000"/>
                <w:sz w:val="21"/>
                <w:szCs w:val="21"/>
                <w:lang w:val="en-GB"/>
              </w:rPr>
            </w:pPr>
            <w:r w:rsidRPr="001B1C6B">
              <w:rPr>
                <w:rStyle w:val="span"/>
                <w:rFonts w:ascii="Lato" w:eastAsia="Lato" w:hAnsi="Lato" w:cs="Lato"/>
                <w:color w:val="000000"/>
                <w:sz w:val="21"/>
                <w:szCs w:val="21"/>
                <w:lang w:val="en-GB"/>
              </w:rPr>
              <w:t>Spearheaded public relations and public health communication strategies at the NCDC, developing and implementing programs to inform the public on key health initiatives</w:t>
            </w:r>
            <w:r w:rsidR="006B5DD8" w:rsidRPr="00372290">
              <w:rPr>
                <w:rStyle w:val="span"/>
                <w:rFonts w:ascii="Lato" w:eastAsia="Lato" w:hAnsi="Lato" w:cs="Lato"/>
                <w:color w:val="000000"/>
                <w:sz w:val="21"/>
                <w:szCs w:val="21"/>
                <w:lang w:val="en-GB"/>
              </w:rPr>
              <w:t>.</w:t>
            </w:r>
          </w:p>
          <w:p w14:paraId="627348C8" w14:textId="4D8BBFCF" w:rsidR="006B5DD8" w:rsidRDefault="001B1C6B" w:rsidP="006B5DD8">
            <w:pPr>
              <w:pStyle w:val="documentulli"/>
              <w:numPr>
                <w:ilvl w:val="0"/>
                <w:numId w:val="17"/>
              </w:numPr>
              <w:spacing w:line="300" w:lineRule="atLeast"/>
              <w:rPr>
                <w:rStyle w:val="span"/>
                <w:rFonts w:ascii="Lato" w:eastAsia="Lato" w:hAnsi="Lato" w:cs="Lato"/>
                <w:color w:val="000000"/>
                <w:sz w:val="21"/>
                <w:szCs w:val="21"/>
                <w:lang w:val="en-GB"/>
              </w:rPr>
            </w:pPr>
            <w:r w:rsidRPr="001B1C6B">
              <w:rPr>
                <w:rStyle w:val="span"/>
                <w:rFonts w:ascii="Lato" w:eastAsia="Lato" w:hAnsi="Lato" w:cs="Lato"/>
                <w:color w:val="000000"/>
                <w:sz w:val="21"/>
                <w:szCs w:val="21"/>
                <w:lang w:val="en-GB"/>
              </w:rPr>
              <w:t>Coordinated information management and liaised with journalists across Nigeria and West Africa, managing media relations and ensuring consistent messaging</w:t>
            </w:r>
            <w:r w:rsidR="006B5DD8" w:rsidRPr="00372290">
              <w:rPr>
                <w:rStyle w:val="span"/>
                <w:rFonts w:ascii="Lato" w:eastAsia="Lato" w:hAnsi="Lato" w:cs="Lato"/>
                <w:color w:val="000000"/>
                <w:sz w:val="21"/>
                <w:szCs w:val="21"/>
                <w:lang w:val="en-GB"/>
              </w:rPr>
              <w:t>.</w:t>
            </w:r>
          </w:p>
          <w:p w14:paraId="0C39124B" w14:textId="78D78CE6" w:rsidR="001B1C6B" w:rsidRDefault="001B1C6B" w:rsidP="006B5DD8">
            <w:pPr>
              <w:pStyle w:val="documentulli"/>
              <w:numPr>
                <w:ilvl w:val="0"/>
                <w:numId w:val="17"/>
              </w:numPr>
              <w:spacing w:line="300" w:lineRule="atLeast"/>
              <w:rPr>
                <w:rStyle w:val="span"/>
                <w:rFonts w:ascii="Lato" w:eastAsia="Lato" w:hAnsi="Lato" w:cs="Lato"/>
                <w:color w:val="000000"/>
                <w:sz w:val="21"/>
                <w:szCs w:val="21"/>
                <w:lang w:val="en-GB"/>
              </w:rPr>
            </w:pPr>
            <w:r w:rsidRPr="001B1C6B">
              <w:rPr>
                <w:rStyle w:val="span"/>
                <w:rFonts w:ascii="Lato" w:eastAsia="Lato" w:hAnsi="Lato" w:cs="Lato"/>
                <w:color w:val="000000"/>
                <w:sz w:val="21"/>
                <w:szCs w:val="21"/>
                <w:lang w:val="en-GB"/>
              </w:rPr>
              <w:t>Trained and managed spokespersons and subject matter experts, preparing them for media engagements and public appearances</w:t>
            </w:r>
            <w:r>
              <w:rPr>
                <w:rStyle w:val="span"/>
                <w:rFonts w:ascii="Lato" w:eastAsia="Lato" w:hAnsi="Lato" w:cs="Lato"/>
                <w:color w:val="000000"/>
                <w:sz w:val="21"/>
                <w:szCs w:val="21"/>
                <w:lang w:val="en-GB"/>
              </w:rPr>
              <w:t>.</w:t>
            </w:r>
          </w:p>
          <w:p w14:paraId="7FE17D41" w14:textId="4B94B904" w:rsidR="001B1C6B" w:rsidRPr="00372290" w:rsidRDefault="001B1C6B" w:rsidP="001B1C6B">
            <w:pPr>
              <w:pStyle w:val="documentulli"/>
              <w:numPr>
                <w:ilvl w:val="0"/>
                <w:numId w:val="17"/>
              </w:numPr>
              <w:spacing w:after="240" w:line="300" w:lineRule="atLeast"/>
              <w:rPr>
                <w:rStyle w:val="span"/>
                <w:rFonts w:ascii="Lato" w:eastAsia="Lato" w:hAnsi="Lato" w:cs="Lato"/>
                <w:color w:val="000000"/>
                <w:sz w:val="21"/>
                <w:szCs w:val="21"/>
                <w:lang w:val="en-GB"/>
              </w:rPr>
            </w:pPr>
            <w:r w:rsidRPr="001B1C6B">
              <w:rPr>
                <w:rStyle w:val="span"/>
                <w:rFonts w:ascii="Lato" w:eastAsia="Lato" w:hAnsi="Lato" w:cs="Lato"/>
                <w:color w:val="000000"/>
                <w:sz w:val="21"/>
                <w:szCs w:val="21"/>
                <w:lang w:val="en-GB"/>
              </w:rPr>
              <w:t>Oversaw social media management for the organi</w:t>
            </w:r>
            <w:r>
              <w:rPr>
                <w:rStyle w:val="span"/>
                <w:rFonts w:ascii="Lato" w:eastAsia="Lato" w:hAnsi="Lato" w:cs="Lato"/>
                <w:color w:val="000000"/>
                <w:sz w:val="21"/>
                <w:szCs w:val="21"/>
                <w:lang w:val="en-GB"/>
              </w:rPr>
              <w:t>s</w:t>
            </w:r>
            <w:r w:rsidRPr="001B1C6B">
              <w:rPr>
                <w:rStyle w:val="span"/>
                <w:rFonts w:ascii="Lato" w:eastAsia="Lato" w:hAnsi="Lato" w:cs="Lato"/>
                <w:color w:val="000000"/>
                <w:sz w:val="21"/>
                <w:szCs w:val="21"/>
                <w:lang w:val="en-GB"/>
              </w:rPr>
              <w:t xml:space="preserve">ation, developing </w:t>
            </w:r>
            <w:r>
              <w:rPr>
                <w:rStyle w:val="span"/>
                <w:rFonts w:ascii="Lato" w:eastAsia="Lato" w:hAnsi="Lato" w:cs="Lato"/>
                <w:color w:val="000000"/>
                <w:sz w:val="21"/>
                <w:szCs w:val="21"/>
                <w:lang w:val="en-GB"/>
              </w:rPr>
              <w:t xml:space="preserve">multichannel </w:t>
            </w:r>
            <w:r w:rsidRPr="001B1C6B">
              <w:rPr>
                <w:rStyle w:val="span"/>
                <w:rFonts w:ascii="Lato" w:eastAsia="Lato" w:hAnsi="Lato" w:cs="Lato"/>
                <w:color w:val="000000"/>
                <w:sz w:val="21"/>
                <w:szCs w:val="21"/>
                <w:lang w:val="en-GB"/>
              </w:rPr>
              <w:t>content and engaging with online audiences.</w:t>
            </w:r>
          </w:p>
          <w:p w14:paraId="7BBC0A60" w14:textId="77777777" w:rsidR="006B5DD8" w:rsidRPr="00372290" w:rsidRDefault="006B5DD8" w:rsidP="007118BB">
            <w:pPr>
              <w:pStyle w:val="documentulli"/>
              <w:spacing w:line="300" w:lineRule="atLeast"/>
              <w:rPr>
                <w:rStyle w:val="span"/>
                <w:rFonts w:ascii="Lato" w:eastAsia="Lato" w:hAnsi="Lato" w:cs="Lato"/>
                <w:b/>
                <w:bCs/>
                <w:color w:val="000000"/>
                <w:sz w:val="21"/>
                <w:szCs w:val="21"/>
                <w:lang w:val="en-GB"/>
              </w:rPr>
            </w:pPr>
            <w:r w:rsidRPr="00372290">
              <w:rPr>
                <w:rStyle w:val="span"/>
                <w:rFonts w:ascii="Lato" w:eastAsia="Lato" w:hAnsi="Lato" w:cs="Lato"/>
                <w:b/>
                <w:bCs/>
                <w:color w:val="000000"/>
                <w:sz w:val="21"/>
                <w:szCs w:val="21"/>
                <w:lang w:val="en-GB"/>
              </w:rPr>
              <w:t xml:space="preserve">Media Documentation and Communication: </w:t>
            </w:r>
          </w:p>
          <w:p w14:paraId="766CAE68" w14:textId="6973E80A" w:rsidR="006B5DD8" w:rsidRDefault="001B1C6B" w:rsidP="006B5DD8">
            <w:pPr>
              <w:pStyle w:val="documentulli"/>
              <w:numPr>
                <w:ilvl w:val="0"/>
                <w:numId w:val="18"/>
              </w:numPr>
              <w:spacing w:line="300" w:lineRule="atLeast"/>
              <w:rPr>
                <w:rStyle w:val="span"/>
                <w:rFonts w:ascii="Lato" w:eastAsia="Lato" w:hAnsi="Lato" w:cs="Lato"/>
                <w:color w:val="000000"/>
                <w:sz w:val="21"/>
                <w:szCs w:val="21"/>
                <w:lang w:val="en-GB"/>
              </w:rPr>
            </w:pPr>
            <w:r w:rsidRPr="001B1C6B">
              <w:rPr>
                <w:rStyle w:val="span"/>
                <w:rFonts w:ascii="Lato" w:eastAsia="Lato" w:hAnsi="Lato" w:cs="Lato"/>
                <w:color w:val="000000"/>
                <w:sz w:val="21"/>
                <w:szCs w:val="21"/>
                <w:lang w:val="en-GB"/>
              </w:rPr>
              <w:t>Documented Nigeria's COVID-19 pandemic response (</w:t>
            </w:r>
            <w:proofErr w:type="spellStart"/>
            <w:r w:rsidRPr="001B1C6B">
              <w:rPr>
                <w:rStyle w:val="span"/>
                <w:rFonts w:ascii="Lato" w:eastAsia="Lato" w:hAnsi="Lato" w:cs="Lato"/>
                <w:color w:val="000000"/>
                <w:sz w:val="21"/>
                <w:szCs w:val="21"/>
                <w:lang w:val="en-GB"/>
              </w:rPr>
              <w:t>audiovisual</w:t>
            </w:r>
            <w:proofErr w:type="spellEnd"/>
            <w:r w:rsidRPr="001B1C6B">
              <w:rPr>
                <w:rStyle w:val="span"/>
                <w:rFonts w:ascii="Lato" w:eastAsia="Lato" w:hAnsi="Lato" w:cs="Lato"/>
                <w:color w:val="000000"/>
                <w:sz w:val="21"/>
                <w:szCs w:val="21"/>
                <w:lang w:val="en-GB"/>
              </w:rPr>
              <w:t>) as led by the NCDC, creating communication materials for public dissemination</w:t>
            </w:r>
            <w:r w:rsidR="006B5DD8">
              <w:rPr>
                <w:rStyle w:val="span"/>
                <w:rFonts w:ascii="Lato" w:eastAsia="Lato" w:hAnsi="Lato" w:cs="Lato"/>
                <w:color w:val="000000"/>
                <w:sz w:val="21"/>
                <w:szCs w:val="21"/>
                <w:lang w:val="en-GB"/>
              </w:rPr>
              <w:t>.</w:t>
            </w:r>
          </w:p>
          <w:p w14:paraId="087AFD9F" w14:textId="1A554AE9" w:rsidR="001B1C6B" w:rsidRDefault="001B1C6B" w:rsidP="001B1C6B">
            <w:pPr>
              <w:pStyle w:val="documentulli"/>
              <w:numPr>
                <w:ilvl w:val="0"/>
                <w:numId w:val="18"/>
              </w:numPr>
              <w:spacing w:after="240" w:line="300" w:lineRule="atLeast"/>
              <w:rPr>
                <w:rStyle w:val="span"/>
                <w:rFonts w:ascii="Lato" w:eastAsia="Lato" w:hAnsi="Lato" w:cs="Lato"/>
                <w:color w:val="000000"/>
                <w:sz w:val="21"/>
                <w:szCs w:val="21"/>
                <w:lang w:val="en-GB"/>
              </w:rPr>
            </w:pPr>
            <w:r w:rsidRPr="001B1C6B">
              <w:rPr>
                <w:rStyle w:val="span"/>
                <w:rFonts w:ascii="Lato" w:eastAsia="Lato" w:hAnsi="Lato" w:cs="Lato"/>
                <w:color w:val="000000"/>
                <w:sz w:val="21"/>
                <w:szCs w:val="21"/>
                <w:lang w:val="en-GB"/>
              </w:rPr>
              <w:t>Directed communication for the World Bank Regional Disease Surveillance Systems Enhancement (REDISSE) project implementation in Nigeria, managing information flow to stakeholders.</w:t>
            </w:r>
          </w:p>
          <w:p w14:paraId="426BC324" w14:textId="377ACCBC" w:rsidR="006B5DD8" w:rsidRPr="00372290" w:rsidRDefault="006B5DD8" w:rsidP="007118BB">
            <w:pPr>
              <w:pStyle w:val="documentulli"/>
              <w:spacing w:line="300" w:lineRule="atLeast"/>
              <w:rPr>
                <w:rStyle w:val="span"/>
                <w:rFonts w:ascii="Lato" w:eastAsia="Lato" w:hAnsi="Lato" w:cs="Lato"/>
                <w:b/>
                <w:bCs/>
                <w:color w:val="000000"/>
                <w:sz w:val="21"/>
                <w:szCs w:val="21"/>
                <w:lang w:val="en-GB"/>
              </w:rPr>
            </w:pPr>
            <w:r w:rsidRPr="00372290">
              <w:rPr>
                <w:rStyle w:val="span"/>
                <w:rFonts w:ascii="Lato" w:eastAsia="Lato" w:hAnsi="Lato" w:cs="Lato"/>
                <w:b/>
                <w:bCs/>
                <w:color w:val="000000"/>
                <w:sz w:val="21"/>
                <w:szCs w:val="21"/>
                <w:lang w:val="en-GB"/>
              </w:rPr>
              <w:t>Customer Support</w:t>
            </w:r>
            <w:r w:rsidR="00A6676A">
              <w:rPr>
                <w:rStyle w:val="span"/>
                <w:rFonts w:ascii="Lato" w:eastAsia="Lato" w:hAnsi="Lato" w:cs="Lato"/>
                <w:b/>
                <w:bCs/>
                <w:color w:val="000000"/>
                <w:sz w:val="21"/>
                <w:szCs w:val="21"/>
                <w:lang w:val="en-GB"/>
              </w:rPr>
              <w:t xml:space="preserve"> and IT Management</w:t>
            </w:r>
            <w:r w:rsidRPr="00372290">
              <w:rPr>
                <w:rStyle w:val="span"/>
                <w:rFonts w:ascii="Lato" w:eastAsia="Lato" w:hAnsi="Lato" w:cs="Lato"/>
                <w:b/>
                <w:bCs/>
                <w:color w:val="000000"/>
                <w:sz w:val="21"/>
                <w:szCs w:val="21"/>
                <w:lang w:val="en-GB"/>
              </w:rPr>
              <w:t xml:space="preserve">: </w:t>
            </w:r>
          </w:p>
          <w:p w14:paraId="64A25573" w14:textId="77777777" w:rsidR="006B5DD8" w:rsidRDefault="001B1C6B" w:rsidP="006B5DD8">
            <w:pPr>
              <w:pStyle w:val="documentulli"/>
              <w:numPr>
                <w:ilvl w:val="0"/>
                <w:numId w:val="16"/>
              </w:numPr>
              <w:spacing w:line="300" w:lineRule="atLeast"/>
              <w:rPr>
                <w:rStyle w:val="span"/>
                <w:rFonts w:ascii="Lato" w:eastAsia="Lato" w:hAnsi="Lato" w:cs="Lato"/>
                <w:color w:val="000000"/>
                <w:sz w:val="21"/>
                <w:szCs w:val="21"/>
                <w:lang w:val="en-GB"/>
              </w:rPr>
            </w:pPr>
            <w:r w:rsidRPr="001B1C6B">
              <w:rPr>
                <w:rStyle w:val="span"/>
                <w:rFonts w:ascii="Lato" w:eastAsia="Lato" w:hAnsi="Lato" w:cs="Lato"/>
                <w:color w:val="000000"/>
                <w:sz w:val="21"/>
                <w:szCs w:val="21"/>
                <w:lang w:val="en-GB"/>
              </w:rPr>
              <w:t xml:space="preserve">Led and trained the customer support team at the NCDC Connect Centre during the COVID-19 pandemic in Nigeria, </w:t>
            </w:r>
            <w:r>
              <w:rPr>
                <w:rStyle w:val="span"/>
                <w:rFonts w:ascii="Lato" w:eastAsia="Lato" w:hAnsi="Lato" w:cs="Lato"/>
                <w:color w:val="000000"/>
                <w:sz w:val="21"/>
                <w:szCs w:val="21"/>
                <w:lang w:val="en-GB"/>
              </w:rPr>
              <w:t xml:space="preserve">to strengthen </w:t>
            </w:r>
            <w:r w:rsidRPr="001B1C6B">
              <w:rPr>
                <w:rStyle w:val="span"/>
                <w:rFonts w:ascii="Lato" w:eastAsia="Lato" w:hAnsi="Lato" w:cs="Lato"/>
                <w:color w:val="000000"/>
                <w:sz w:val="21"/>
                <w:szCs w:val="21"/>
                <w:lang w:val="en-GB"/>
              </w:rPr>
              <w:t>manag</w:t>
            </w:r>
            <w:r>
              <w:rPr>
                <w:rStyle w:val="span"/>
                <w:rFonts w:ascii="Lato" w:eastAsia="Lato" w:hAnsi="Lato" w:cs="Lato"/>
                <w:color w:val="000000"/>
                <w:sz w:val="21"/>
                <w:szCs w:val="21"/>
                <w:lang w:val="en-GB"/>
              </w:rPr>
              <w:t>ement of</w:t>
            </w:r>
            <w:r w:rsidRPr="001B1C6B">
              <w:rPr>
                <w:rStyle w:val="span"/>
                <w:rFonts w:ascii="Lato" w:eastAsia="Lato" w:hAnsi="Lato" w:cs="Lato"/>
                <w:color w:val="000000"/>
                <w:sz w:val="21"/>
                <w:szCs w:val="21"/>
                <w:lang w:val="en-GB"/>
              </w:rPr>
              <w:t xml:space="preserve"> public inquiries and providing information</w:t>
            </w:r>
            <w:r w:rsidR="006B5DD8" w:rsidRPr="00372290">
              <w:rPr>
                <w:rStyle w:val="span"/>
                <w:rFonts w:ascii="Lato" w:eastAsia="Lato" w:hAnsi="Lato" w:cs="Lato"/>
                <w:color w:val="000000"/>
                <w:sz w:val="21"/>
                <w:szCs w:val="21"/>
                <w:lang w:val="en-GB"/>
              </w:rPr>
              <w:t>.</w:t>
            </w:r>
          </w:p>
          <w:p w14:paraId="5AA2D281" w14:textId="388F4528" w:rsidR="001B1C6B" w:rsidRPr="001322DD" w:rsidRDefault="001B1C6B" w:rsidP="006B5DD8">
            <w:pPr>
              <w:pStyle w:val="documentulli"/>
              <w:numPr>
                <w:ilvl w:val="0"/>
                <w:numId w:val="16"/>
              </w:numPr>
              <w:spacing w:line="300" w:lineRule="atLeast"/>
              <w:rPr>
                <w:rStyle w:val="span"/>
                <w:rFonts w:ascii="Lato" w:eastAsia="Lato" w:hAnsi="Lato" w:cs="Lato"/>
                <w:color w:val="000000"/>
                <w:sz w:val="21"/>
                <w:szCs w:val="21"/>
                <w:lang w:val="en-GB"/>
              </w:rPr>
            </w:pPr>
            <w:r w:rsidRPr="001B1C6B">
              <w:rPr>
                <w:rStyle w:val="span"/>
                <w:rFonts w:ascii="Lato" w:eastAsia="Lato" w:hAnsi="Lato" w:cs="Lato"/>
                <w:color w:val="000000"/>
                <w:sz w:val="21"/>
                <w:szCs w:val="21"/>
                <w:lang w:val="en-GB"/>
              </w:rPr>
              <w:t>Integrated digital platforms and managed training to handle a high influx of requests from Nigerians during the COVID-19 pandemic.</w:t>
            </w:r>
          </w:p>
        </w:tc>
      </w:tr>
    </w:tbl>
    <w:p w14:paraId="1C9A412A" w14:textId="77777777" w:rsidR="00953BF6" w:rsidRPr="001322DD" w:rsidRDefault="00953BF6">
      <w:pPr>
        <w:rPr>
          <w:vanish/>
          <w:lang w:val="en-GB"/>
        </w:rPr>
      </w:pPr>
    </w:p>
    <w:p w14:paraId="62EA3011" w14:textId="77777777" w:rsidR="00953BF6" w:rsidRPr="001322DD" w:rsidRDefault="00953BF6">
      <w:pPr>
        <w:rPr>
          <w:vanish/>
          <w:lang w:val="en-GB"/>
        </w:rPr>
      </w:pPr>
    </w:p>
    <w:p w14:paraId="3A54E028" w14:textId="77777777" w:rsidR="00953BF6" w:rsidRPr="001322DD" w:rsidRDefault="00953BF6">
      <w:pPr>
        <w:rPr>
          <w:vanish/>
          <w:lang w:val="en-GB"/>
        </w:rPr>
      </w:pPr>
    </w:p>
    <w:p w14:paraId="20C7CD36" w14:textId="77777777" w:rsidR="00953BF6" w:rsidRPr="001322DD" w:rsidRDefault="00953BF6">
      <w:pPr>
        <w:rPr>
          <w:vanish/>
          <w:lang w:val="en-GB"/>
        </w:rPr>
      </w:pPr>
    </w:p>
    <w:p w14:paraId="5A3236FE" w14:textId="77777777" w:rsidR="00F355CF" w:rsidRDefault="00F355CF">
      <w:pPr>
        <w:rPr>
          <w:lang w:val="en-GB"/>
        </w:rPr>
      </w:pPr>
      <w:bookmarkStart w:id="7" w:name="_Hlk186495766"/>
      <w:bookmarkStart w:id="8" w:name="OLE_LINK17"/>
    </w:p>
    <w:tbl>
      <w:tblPr>
        <w:tblStyle w:val="divdocumentdivparagraphTable"/>
        <w:tblW w:w="5000" w:type="pct"/>
        <w:tblCellSpacing w:w="0" w:type="dxa"/>
        <w:tblLayout w:type="fixed"/>
        <w:tblCellMar>
          <w:left w:w="0" w:type="dxa"/>
          <w:right w:w="0" w:type="dxa"/>
        </w:tblCellMar>
        <w:tblLook w:val="05E0" w:firstRow="1" w:lastRow="1" w:firstColumn="1" w:lastColumn="1" w:noHBand="0" w:noVBand="1"/>
      </w:tblPr>
      <w:tblGrid>
        <w:gridCol w:w="1995"/>
        <w:gridCol w:w="7031"/>
      </w:tblGrid>
      <w:tr w:rsidR="00327CB3" w:rsidRPr="00F725A1" w14:paraId="7B0EEA70" w14:textId="77777777" w:rsidTr="00327CB3">
        <w:trPr>
          <w:trHeight w:val="25"/>
          <w:tblCellSpacing w:w="0" w:type="dxa"/>
        </w:trPr>
        <w:tc>
          <w:tcPr>
            <w:tcW w:w="9026" w:type="dxa"/>
            <w:gridSpan w:val="2"/>
            <w:shd w:val="clear" w:color="auto" w:fill="BFBFBF" w:themeFill="background1" w:themeFillShade="BF"/>
            <w:tcMar>
              <w:top w:w="0" w:type="dxa"/>
              <w:left w:w="0" w:type="dxa"/>
              <w:bottom w:w="0" w:type="dxa"/>
              <w:right w:w="0" w:type="dxa"/>
            </w:tcMar>
          </w:tcPr>
          <w:p w14:paraId="4F07D8A4" w14:textId="77777777" w:rsidR="00327CB3" w:rsidRPr="00F725A1" w:rsidRDefault="00327CB3" w:rsidP="007118BB">
            <w:pPr>
              <w:pStyle w:val="spandateswrapperParagraph"/>
              <w:rPr>
                <w:rStyle w:val="spanjobtitle"/>
                <w:rFonts w:ascii="Lato" w:eastAsia="Lato" w:hAnsi="Lato" w:cs="Lato"/>
                <w:lang w:val="en-GB"/>
              </w:rPr>
            </w:pPr>
            <w:bookmarkStart w:id="9" w:name="_Hlk157514371"/>
            <w:bookmarkStart w:id="10" w:name="_Hlk186496816"/>
            <w:r w:rsidRPr="00F725A1">
              <w:rPr>
                <w:rFonts w:ascii="Lato" w:eastAsia="Lato" w:hAnsi="Lato" w:cs="Lato"/>
                <w:b/>
                <w:bCs/>
                <w:smallCaps/>
                <w:color w:val="003300"/>
                <w:sz w:val="24"/>
                <w:szCs w:val="24"/>
                <w:lang w:val="en-GB"/>
              </w:rPr>
              <w:t>Other Roles</w:t>
            </w:r>
          </w:p>
        </w:tc>
      </w:tr>
      <w:tr w:rsidR="00327CB3" w:rsidRPr="00F725A1" w14:paraId="174E48B6" w14:textId="77777777" w:rsidTr="00327CB3">
        <w:trPr>
          <w:tblCellSpacing w:w="0" w:type="dxa"/>
        </w:trPr>
        <w:tc>
          <w:tcPr>
            <w:tcW w:w="1995" w:type="dxa"/>
            <w:tcMar>
              <w:top w:w="240" w:type="dxa"/>
              <w:left w:w="0" w:type="dxa"/>
              <w:bottom w:w="0" w:type="dxa"/>
              <w:right w:w="0" w:type="dxa"/>
            </w:tcMar>
          </w:tcPr>
          <w:p w14:paraId="0644B9E3" w14:textId="39C9E2A3" w:rsidR="00327CB3" w:rsidRPr="00F725A1" w:rsidRDefault="00327CB3" w:rsidP="007118BB">
            <w:pPr>
              <w:pStyle w:val="spandateswrapperParagraph"/>
              <w:rPr>
                <w:rStyle w:val="span"/>
                <w:rFonts w:ascii="Lato" w:eastAsia="Lato" w:hAnsi="Lato" w:cs="Lato"/>
                <w:b/>
                <w:bCs/>
                <w:color w:val="auto"/>
                <w:sz w:val="20"/>
                <w:szCs w:val="20"/>
                <w:lang w:val="en-GB"/>
              </w:rPr>
            </w:pPr>
            <w:r>
              <w:rPr>
                <w:rStyle w:val="span"/>
                <w:rFonts w:ascii="Lato" w:eastAsia="Lato" w:hAnsi="Lato" w:cs="Lato"/>
                <w:b/>
                <w:bCs/>
                <w:color w:val="auto"/>
                <w:sz w:val="20"/>
                <w:szCs w:val="20"/>
                <w:lang w:val="en-GB"/>
              </w:rPr>
              <w:t>09/2016 – 0</w:t>
            </w:r>
            <w:r w:rsidR="00792F04">
              <w:rPr>
                <w:rStyle w:val="span"/>
                <w:rFonts w:ascii="Lato" w:eastAsia="Lato" w:hAnsi="Lato" w:cs="Lato"/>
                <w:b/>
                <w:bCs/>
                <w:color w:val="auto"/>
                <w:sz w:val="20"/>
                <w:szCs w:val="20"/>
                <w:lang w:val="en-GB"/>
              </w:rPr>
              <w:t>9</w:t>
            </w:r>
            <w:r>
              <w:rPr>
                <w:rStyle w:val="span"/>
                <w:rFonts w:ascii="Lato" w:eastAsia="Lato" w:hAnsi="Lato" w:cs="Lato"/>
                <w:b/>
                <w:bCs/>
                <w:color w:val="auto"/>
                <w:sz w:val="20"/>
                <w:szCs w:val="20"/>
                <w:lang w:val="en-GB"/>
              </w:rPr>
              <w:t>/2017</w:t>
            </w:r>
          </w:p>
        </w:tc>
        <w:tc>
          <w:tcPr>
            <w:tcW w:w="7031" w:type="dxa"/>
            <w:tcMar>
              <w:top w:w="240" w:type="dxa"/>
              <w:left w:w="0" w:type="dxa"/>
              <w:bottom w:w="0" w:type="dxa"/>
              <w:right w:w="0" w:type="dxa"/>
            </w:tcMar>
          </w:tcPr>
          <w:p w14:paraId="159BDBDC" w14:textId="77777777" w:rsidR="00327CB3" w:rsidRPr="00F725A1" w:rsidRDefault="00327CB3" w:rsidP="007118BB">
            <w:pPr>
              <w:pStyle w:val="spandateswrapperParagraph"/>
              <w:rPr>
                <w:rStyle w:val="spanjobtitle"/>
                <w:rFonts w:ascii="Lato" w:eastAsia="Lato" w:hAnsi="Lato" w:cs="Lato"/>
                <w:sz w:val="20"/>
                <w:szCs w:val="20"/>
                <w:lang w:val="en-GB"/>
              </w:rPr>
            </w:pPr>
            <w:r w:rsidRPr="001322DD">
              <w:rPr>
                <w:rStyle w:val="spanjobtitle"/>
                <w:rFonts w:ascii="Lato" w:eastAsia="Lato" w:hAnsi="Lato" w:cs="Lato"/>
                <w:sz w:val="21"/>
                <w:szCs w:val="21"/>
                <w:lang w:val="en-GB"/>
              </w:rPr>
              <w:t>Communication Fellow, RFK-HR Young Leaders</w:t>
            </w:r>
            <w:r>
              <w:rPr>
                <w:rStyle w:val="spanjobtitle"/>
                <w:rFonts w:ascii="Lato" w:eastAsia="Lato" w:hAnsi="Lato" w:cs="Lato"/>
                <w:sz w:val="21"/>
                <w:szCs w:val="21"/>
                <w:lang w:val="en-GB"/>
              </w:rPr>
              <w:t xml:space="preserve">; </w:t>
            </w:r>
            <w:r w:rsidRPr="001322DD">
              <w:rPr>
                <w:rStyle w:val="spancompanyname"/>
                <w:rFonts w:ascii="Lato" w:eastAsia="Lato" w:hAnsi="Lato" w:cs="Lato"/>
                <w:color w:val="000000"/>
                <w:sz w:val="21"/>
                <w:szCs w:val="21"/>
                <w:lang w:val="en-GB"/>
              </w:rPr>
              <w:t xml:space="preserve">Robert F. Kennedy Human Rights </w:t>
            </w:r>
            <w:r w:rsidRPr="001322DD">
              <w:rPr>
                <w:rStyle w:val="span"/>
                <w:rFonts w:ascii="Lato" w:eastAsia="Lato" w:hAnsi="Lato" w:cs="Lato"/>
                <w:color w:val="000000"/>
                <w:sz w:val="21"/>
                <w:szCs w:val="21"/>
                <w:lang w:val="en-GB"/>
              </w:rPr>
              <w:t xml:space="preserve">– </w:t>
            </w:r>
            <w:r w:rsidRPr="001322DD">
              <w:rPr>
                <w:rStyle w:val="spanjobcity"/>
                <w:rFonts w:ascii="Lato" w:eastAsia="Lato" w:hAnsi="Lato" w:cs="Lato"/>
                <w:color w:val="000000"/>
                <w:sz w:val="21"/>
                <w:szCs w:val="21"/>
                <w:lang w:val="en-GB"/>
              </w:rPr>
              <w:t>New York</w:t>
            </w:r>
          </w:p>
        </w:tc>
      </w:tr>
      <w:tr w:rsidR="00327CB3" w:rsidRPr="00F725A1" w14:paraId="4855E652" w14:textId="77777777" w:rsidTr="00327CB3">
        <w:trPr>
          <w:tblCellSpacing w:w="0" w:type="dxa"/>
        </w:trPr>
        <w:tc>
          <w:tcPr>
            <w:tcW w:w="1995" w:type="dxa"/>
            <w:tcMar>
              <w:top w:w="240" w:type="dxa"/>
              <w:left w:w="0" w:type="dxa"/>
              <w:bottom w:w="0" w:type="dxa"/>
              <w:right w:w="0" w:type="dxa"/>
            </w:tcMar>
            <w:hideMark/>
          </w:tcPr>
          <w:p w14:paraId="31483407" w14:textId="77777777" w:rsidR="00327CB3" w:rsidRPr="00F725A1" w:rsidRDefault="00327CB3" w:rsidP="007118BB">
            <w:pPr>
              <w:pStyle w:val="spandateswrapperParagraph"/>
              <w:rPr>
                <w:rStyle w:val="spandateswrapper"/>
                <w:rFonts w:ascii="Lato" w:eastAsia="Lato" w:hAnsi="Lato" w:cs="Lato"/>
                <w:b/>
                <w:bCs/>
                <w:color w:val="auto"/>
                <w:sz w:val="20"/>
                <w:szCs w:val="20"/>
                <w:lang w:val="en-GB"/>
              </w:rPr>
            </w:pPr>
            <w:r w:rsidRPr="00F725A1">
              <w:rPr>
                <w:rStyle w:val="span"/>
                <w:rFonts w:ascii="Lato" w:eastAsia="Lato" w:hAnsi="Lato" w:cs="Lato"/>
                <w:b/>
                <w:bCs/>
                <w:color w:val="auto"/>
                <w:sz w:val="20"/>
                <w:szCs w:val="20"/>
                <w:lang w:val="en-GB"/>
              </w:rPr>
              <w:t>03/2016</w:t>
            </w:r>
            <w:r w:rsidRPr="00F725A1">
              <w:rPr>
                <w:rStyle w:val="spandateswrapper"/>
                <w:rFonts w:ascii="Lato" w:eastAsia="Lato" w:hAnsi="Lato" w:cs="Lato"/>
                <w:b/>
                <w:bCs/>
                <w:color w:val="auto"/>
                <w:sz w:val="20"/>
                <w:szCs w:val="20"/>
                <w:lang w:val="en-GB"/>
              </w:rPr>
              <w:t xml:space="preserve"> </w:t>
            </w:r>
            <w:r w:rsidRPr="00F725A1">
              <w:rPr>
                <w:rStyle w:val="span"/>
                <w:rFonts w:ascii="Lato" w:eastAsia="Lato" w:hAnsi="Lato" w:cs="Lato"/>
                <w:b/>
                <w:bCs/>
                <w:color w:val="auto"/>
                <w:sz w:val="20"/>
                <w:szCs w:val="20"/>
                <w:lang w:val="en-GB"/>
              </w:rPr>
              <w:t>– 08/2016</w:t>
            </w:r>
          </w:p>
        </w:tc>
        <w:tc>
          <w:tcPr>
            <w:tcW w:w="7031" w:type="dxa"/>
            <w:tcMar>
              <w:top w:w="240" w:type="dxa"/>
              <w:left w:w="0" w:type="dxa"/>
              <w:bottom w:w="0" w:type="dxa"/>
              <w:right w:w="0" w:type="dxa"/>
            </w:tcMar>
            <w:hideMark/>
          </w:tcPr>
          <w:p w14:paraId="3A00B614" w14:textId="77777777" w:rsidR="00327CB3" w:rsidRPr="00F725A1" w:rsidRDefault="00327CB3" w:rsidP="007118BB">
            <w:pPr>
              <w:pStyle w:val="spandateswrapperParagraph"/>
              <w:rPr>
                <w:rStyle w:val="span"/>
                <w:rFonts w:ascii="Lato" w:eastAsia="Lato" w:hAnsi="Lato" w:cs="Lato"/>
                <w:color w:val="000000"/>
                <w:sz w:val="20"/>
                <w:szCs w:val="20"/>
                <w:lang w:val="en-GB"/>
              </w:rPr>
            </w:pPr>
            <w:r w:rsidRPr="00F725A1">
              <w:rPr>
                <w:rStyle w:val="spanjobtitle"/>
                <w:rFonts w:ascii="Lato" w:eastAsia="Lato" w:hAnsi="Lato" w:cs="Lato"/>
                <w:sz w:val="20"/>
                <w:szCs w:val="20"/>
                <w:lang w:val="en-GB"/>
              </w:rPr>
              <w:t xml:space="preserve">New Media Manager, </w:t>
            </w:r>
            <w:r w:rsidRPr="00F725A1">
              <w:rPr>
                <w:rStyle w:val="spancompanyname"/>
                <w:rFonts w:ascii="Lato" w:eastAsia="Lato" w:hAnsi="Lato" w:cs="Lato"/>
                <w:color w:val="000000"/>
                <w:sz w:val="20"/>
                <w:szCs w:val="20"/>
                <w:lang w:val="en-GB"/>
              </w:rPr>
              <w:t>Medicaid Cancer Foundation</w:t>
            </w:r>
            <w:r w:rsidRPr="00F725A1">
              <w:rPr>
                <w:rStyle w:val="span"/>
                <w:rFonts w:ascii="Lato" w:eastAsia="Lato" w:hAnsi="Lato" w:cs="Lato"/>
                <w:color w:val="000000"/>
                <w:sz w:val="20"/>
                <w:szCs w:val="20"/>
                <w:lang w:val="en-GB"/>
              </w:rPr>
              <w:t xml:space="preserve"> – </w:t>
            </w:r>
            <w:r w:rsidRPr="00F725A1">
              <w:rPr>
                <w:rStyle w:val="spanjobcity"/>
                <w:rFonts w:ascii="Lato" w:eastAsia="Lato" w:hAnsi="Lato" w:cs="Lato"/>
                <w:color w:val="000000"/>
                <w:sz w:val="20"/>
                <w:szCs w:val="20"/>
                <w:lang w:val="en-GB"/>
              </w:rPr>
              <w:t>Federal Capital Territory</w:t>
            </w:r>
            <w:r w:rsidRPr="00F725A1">
              <w:rPr>
                <w:rStyle w:val="span"/>
                <w:rFonts w:ascii="Lato" w:eastAsia="Lato" w:hAnsi="Lato" w:cs="Lato"/>
                <w:color w:val="000000"/>
                <w:sz w:val="20"/>
                <w:szCs w:val="20"/>
                <w:lang w:val="en-GB"/>
              </w:rPr>
              <w:t xml:space="preserve"> </w:t>
            </w:r>
          </w:p>
        </w:tc>
      </w:tr>
      <w:bookmarkEnd w:id="9"/>
      <w:tr w:rsidR="00327CB3" w:rsidRPr="00F725A1" w14:paraId="7562F9B4" w14:textId="77777777" w:rsidTr="00327CB3">
        <w:trPr>
          <w:tblCellSpacing w:w="0" w:type="dxa"/>
        </w:trPr>
        <w:tc>
          <w:tcPr>
            <w:tcW w:w="1995" w:type="dxa"/>
            <w:tcMar>
              <w:top w:w="240" w:type="dxa"/>
              <w:left w:w="0" w:type="dxa"/>
              <w:bottom w:w="0" w:type="dxa"/>
              <w:right w:w="0" w:type="dxa"/>
            </w:tcMar>
          </w:tcPr>
          <w:p w14:paraId="2271B574" w14:textId="77777777" w:rsidR="00327CB3" w:rsidRPr="00F725A1" w:rsidRDefault="00327CB3" w:rsidP="007118BB">
            <w:pPr>
              <w:pStyle w:val="spandateswrapperParagraph"/>
              <w:rPr>
                <w:rStyle w:val="span"/>
                <w:rFonts w:ascii="Lato" w:eastAsia="Lato" w:hAnsi="Lato" w:cs="Lato"/>
                <w:b/>
                <w:bCs/>
                <w:color w:val="auto"/>
                <w:sz w:val="20"/>
                <w:szCs w:val="20"/>
                <w:lang w:val="en-GB"/>
              </w:rPr>
            </w:pPr>
            <w:r w:rsidRPr="00F725A1">
              <w:rPr>
                <w:rStyle w:val="span"/>
                <w:rFonts w:ascii="Lato" w:eastAsia="Lato" w:hAnsi="Lato" w:cs="Lato"/>
                <w:b/>
                <w:bCs/>
                <w:color w:val="auto"/>
                <w:sz w:val="20"/>
                <w:szCs w:val="20"/>
                <w:lang w:val="en-GB"/>
              </w:rPr>
              <w:t>04/2014</w:t>
            </w:r>
            <w:r w:rsidRPr="00F725A1">
              <w:rPr>
                <w:rStyle w:val="spandateswrapper"/>
                <w:rFonts w:ascii="Lato" w:eastAsia="Lato" w:hAnsi="Lato" w:cs="Lato"/>
                <w:b/>
                <w:bCs/>
                <w:color w:val="auto"/>
                <w:sz w:val="20"/>
                <w:szCs w:val="20"/>
                <w:lang w:val="en-GB"/>
              </w:rPr>
              <w:t xml:space="preserve"> </w:t>
            </w:r>
            <w:r w:rsidRPr="00F725A1">
              <w:rPr>
                <w:rStyle w:val="span"/>
                <w:rFonts w:ascii="Lato" w:eastAsia="Lato" w:hAnsi="Lato" w:cs="Lato"/>
                <w:b/>
                <w:bCs/>
                <w:color w:val="auto"/>
                <w:sz w:val="20"/>
                <w:szCs w:val="20"/>
                <w:lang w:val="en-GB"/>
              </w:rPr>
              <w:t>– 02/2016</w:t>
            </w:r>
          </w:p>
        </w:tc>
        <w:tc>
          <w:tcPr>
            <w:tcW w:w="7031" w:type="dxa"/>
            <w:tcMar>
              <w:top w:w="240" w:type="dxa"/>
              <w:left w:w="0" w:type="dxa"/>
              <w:bottom w:w="0" w:type="dxa"/>
              <w:right w:w="0" w:type="dxa"/>
            </w:tcMar>
          </w:tcPr>
          <w:p w14:paraId="7F4AD890" w14:textId="77777777" w:rsidR="00327CB3" w:rsidRPr="00F725A1" w:rsidRDefault="00327CB3" w:rsidP="007118BB">
            <w:pPr>
              <w:pStyle w:val="spandateswrapperParagraph"/>
              <w:rPr>
                <w:rStyle w:val="spanjobtitle"/>
                <w:rFonts w:ascii="Lato" w:eastAsia="Lato" w:hAnsi="Lato" w:cs="Lato"/>
                <w:sz w:val="20"/>
                <w:szCs w:val="20"/>
                <w:lang w:val="en-GB"/>
              </w:rPr>
            </w:pPr>
            <w:r w:rsidRPr="00F725A1">
              <w:rPr>
                <w:rStyle w:val="spanjobtitle"/>
                <w:rFonts w:ascii="Lato" w:eastAsia="Lato" w:hAnsi="Lato" w:cs="Lato"/>
                <w:sz w:val="20"/>
                <w:szCs w:val="20"/>
                <w:lang w:val="en-GB"/>
              </w:rPr>
              <w:t xml:space="preserve">Communications Assistant, </w:t>
            </w:r>
            <w:r w:rsidRPr="00F725A1">
              <w:rPr>
                <w:rStyle w:val="spancompanyname"/>
                <w:rFonts w:ascii="Lato" w:eastAsia="Lato" w:hAnsi="Lato" w:cs="Lato"/>
                <w:color w:val="000000"/>
                <w:sz w:val="20"/>
                <w:szCs w:val="20"/>
                <w:lang w:val="en-GB"/>
              </w:rPr>
              <w:t>Association for Reproductive and Family Health</w:t>
            </w:r>
            <w:r w:rsidRPr="00F725A1">
              <w:rPr>
                <w:rStyle w:val="span"/>
                <w:rFonts w:ascii="Lato" w:eastAsia="Lato" w:hAnsi="Lato" w:cs="Lato"/>
                <w:color w:val="000000"/>
                <w:sz w:val="20"/>
                <w:szCs w:val="20"/>
                <w:lang w:val="en-GB"/>
              </w:rPr>
              <w:t xml:space="preserve"> – </w:t>
            </w:r>
            <w:r w:rsidRPr="00F725A1">
              <w:rPr>
                <w:rStyle w:val="spanjobcity"/>
                <w:rFonts w:ascii="Lato" w:eastAsia="Lato" w:hAnsi="Lato" w:cs="Lato"/>
                <w:color w:val="000000"/>
                <w:sz w:val="20"/>
                <w:szCs w:val="20"/>
                <w:lang w:val="en-GB"/>
              </w:rPr>
              <w:t>Federal Capital Territory</w:t>
            </w:r>
            <w:r w:rsidRPr="00F725A1">
              <w:rPr>
                <w:rStyle w:val="span"/>
                <w:rFonts w:ascii="Lato" w:eastAsia="Lato" w:hAnsi="Lato" w:cs="Lato"/>
                <w:color w:val="000000"/>
                <w:sz w:val="20"/>
                <w:szCs w:val="20"/>
                <w:lang w:val="en-GB"/>
              </w:rPr>
              <w:t xml:space="preserve"> </w:t>
            </w:r>
          </w:p>
        </w:tc>
      </w:tr>
      <w:tr w:rsidR="00327CB3" w:rsidRPr="00F725A1" w14:paraId="47DFD73B" w14:textId="77777777" w:rsidTr="00327CB3">
        <w:trPr>
          <w:tblCellSpacing w:w="0" w:type="dxa"/>
        </w:trPr>
        <w:tc>
          <w:tcPr>
            <w:tcW w:w="1995" w:type="dxa"/>
            <w:tcMar>
              <w:top w:w="240" w:type="dxa"/>
              <w:left w:w="0" w:type="dxa"/>
              <w:bottom w:w="0" w:type="dxa"/>
              <w:right w:w="0" w:type="dxa"/>
            </w:tcMar>
          </w:tcPr>
          <w:p w14:paraId="71127615" w14:textId="77777777" w:rsidR="00327CB3" w:rsidRPr="00F725A1" w:rsidRDefault="00327CB3" w:rsidP="007118BB">
            <w:pPr>
              <w:pStyle w:val="spandateswrapperParagraph"/>
              <w:rPr>
                <w:rStyle w:val="span"/>
                <w:rFonts w:ascii="Lato" w:eastAsia="Lato" w:hAnsi="Lato" w:cs="Lato"/>
                <w:b/>
                <w:bCs/>
                <w:color w:val="auto"/>
                <w:sz w:val="20"/>
                <w:szCs w:val="20"/>
                <w:lang w:val="en-GB"/>
              </w:rPr>
            </w:pPr>
            <w:r w:rsidRPr="00F725A1">
              <w:rPr>
                <w:rStyle w:val="span"/>
                <w:rFonts w:ascii="Lato" w:eastAsia="Lato" w:hAnsi="Lato" w:cs="Lato"/>
                <w:b/>
                <w:bCs/>
                <w:color w:val="auto"/>
                <w:sz w:val="20"/>
                <w:szCs w:val="20"/>
                <w:lang w:val="en-GB"/>
              </w:rPr>
              <w:t>09/2012</w:t>
            </w:r>
            <w:r w:rsidRPr="00F725A1">
              <w:rPr>
                <w:rStyle w:val="spandateswrapper"/>
                <w:rFonts w:ascii="Lato" w:eastAsia="Lato" w:hAnsi="Lato" w:cs="Lato"/>
                <w:b/>
                <w:bCs/>
                <w:color w:val="auto"/>
                <w:sz w:val="20"/>
                <w:szCs w:val="20"/>
                <w:lang w:val="en-GB"/>
              </w:rPr>
              <w:t xml:space="preserve"> </w:t>
            </w:r>
            <w:r w:rsidRPr="00F725A1">
              <w:rPr>
                <w:rStyle w:val="span"/>
                <w:rFonts w:ascii="Lato" w:eastAsia="Lato" w:hAnsi="Lato" w:cs="Lato"/>
                <w:b/>
                <w:bCs/>
                <w:color w:val="auto"/>
                <w:sz w:val="20"/>
                <w:szCs w:val="20"/>
                <w:lang w:val="en-GB"/>
              </w:rPr>
              <w:t>– 03/2014</w:t>
            </w:r>
          </w:p>
        </w:tc>
        <w:tc>
          <w:tcPr>
            <w:tcW w:w="7031" w:type="dxa"/>
            <w:tcMar>
              <w:top w:w="240" w:type="dxa"/>
              <w:left w:w="0" w:type="dxa"/>
              <w:bottom w:w="0" w:type="dxa"/>
              <w:right w:w="0" w:type="dxa"/>
            </w:tcMar>
          </w:tcPr>
          <w:p w14:paraId="6C490208" w14:textId="77777777" w:rsidR="00327CB3" w:rsidRPr="00F725A1" w:rsidRDefault="00327CB3" w:rsidP="007118BB">
            <w:pPr>
              <w:pStyle w:val="spandateswrapperParagraph"/>
              <w:rPr>
                <w:rStyle w:val="spanjobtitle"/>
                <w:rFonts w:ascii="Lato" w:eastAsia="Lato" w:hAnsi="Lato" w:cs="Lato"/>
                <w:sz w:val="20"/>
                <w:szCs w:val="20"/>
                <w:lang w:val="en-GB"/>
              </w:rPr>
            </w:pPr>
            <w:r w:rsidRPr="00F725A1">
              <w:rPr>
                <w:rStyle w:val="spanjobtitle"/>
                <w:rFonts w:ascii="Lato" w:eastAsia="Lato" w:hAnsi="Lato" w:cs="Lato"/>
                <w:sz w:val="20"/>
                <w:szCs w:val="20"/>
                <w:lang w:val="en-GB"/>
              </w:rPr>
              <w:t xml:space="preserve">Communication Officer, </w:t>
            </w:r>
            <w:r w:rsidRPr="00F725A1">
              <w:rPr>
                <w:rStyle w:val="spancompanyname"/>
                <w:rFonts w:ascii="Lato" w:eastAsia="Lato" w:hAnsi="Lato" w:cs="Lato"/>
                <w:color w:val="000000"/>
                <w:sz w:val="20"/>
                <w:szCs w:val="20"/>
                <w:lang w:val="en-GB"/>
              </w:rPr>
              <w:t>His Treasure House, Abuja</w:t>
            </w:r>
            <w:r w:rsidRPr="00F725A1">
              <w:rPr>
                <w:rStyle w:val="span"/>
                <w:rFonts w:ascii="Lato" w:eastAsia="Lato" w:hAnsi="Lato" w:cs="Lato"/>
                <w:color w:val="000000"/>
                <w:sz w:val="20"/>
                <w:szCs w:val="20"/>
                <w:lang w:val="en-GB"/>
              </w:rPr>
              <w:t xml:space="preserve"> – </w:t>
            </w:r>
            <w:r w:rsidRPr="00F725A1">
              <w:rPr>
                <w:rStyle w:val="spanjobcity"/>
                <w:rFonts w:ascii="Lato" w:eastAsia="Lato" w:hAnsi="Lato" w:cs="Lato"/>
                <w:color w:val="000000"/>
                <w:sz w:val="20"/>
                <w:szCs w:val="20"/>
                <w:lang w:val="en-GB"/>
              </w:rPr>
              <w:t>Federal Capital Territory</w:t>
            </w:r>
            <w:r w:rsidRPr="00F725A1">
              <w:rPr>
                <w:rStyle w:val="span"/>
                <w:rFonts w:ascii="Lato" w:eastAsia="Lato" w:hAnsi="Lato" w:cs="Lato"/>
                <w:color w:val="000000"/>
                <w:sz w:val="20"/>
                <w:szCs w:val="20"/>
                <w:lang w:val="en-GB"/>
              </w:rPr>
              <w:t xml:space="preserve"> </w:t>
            </w:r>
          </w:p>
        </w:tc>
      </w:tr>
      <w:tr w:rsidR="00327CB3" w:rsidRPr="00F725A1" w14:paraId="1819ABD5" w14:textId="77777777" w:rsidTr="00327CB3">
        <w:trPr>
          <w:tblCellSpacing w:w="0" w:type="dxa"/>
        </w:trPr>
        <w:tc>
          <w:tcPr>
            <w:tcW w:w="1995" w:type="dxa"/>
            <w:tcMar>
              <w:top w:w="240" w:type="dxa"/>
              <w:left w:w="0" w:type="dxa"/>
              <w:bottom w:w="0" w:type="dxa"/>
              <w:right w:w="0" w:type="dxa"/>
            </w:tcMar>
          </w:tcPr>
          <w:p w14:paraId="7150C2AE" w14:textId="77777777" w:rsidR="00327CB3" w:rsidRPr="00F725A1" w:rsidRDefault="00327CB3" w:rsidP="007118BB">
            <w:pPr>
              <w:pStyle w:val="spandateswrapperParagraph"/>
              <w:rPr>
                <w:rStyle w:val="span"/>
                <w:rFonts w:ascii="Lato" w:eastAsia="Lato" w:hAnsi="Lato" w:cs="Lato"/>
                <w:b/>
                <w:bCs/>
                <w:color w:val="auto"/>
                <w:sz w:val="20"/>
                <w:szCs w:val="20"/>
                <w:lang w:val="en-GB"/>
              </w:rPr>
            </w:pPr>
            <w:r w:rsidRPr="00F725A1">
              <w:rPr>
                <w:rStyle w:val="span"/>
                <w:rFonts w:ascii="Lato" w:eastAsia="Lato" w:hAnsi="Lato" w:cs="Lato"/>
                <w:b/>
                <w:bCs/>
                <w:color w:val="auto"/>
                <w:sz w:val="20"/>
                <w:szCs w:val="20"/>
                <w:lang w:val="en-GB"/>
              </w:rPr>
              <w:t>03/2011</w:t>
            </w:r>
            <w:r w:rsidRPr="00F725A1">
              <w:rPr>
                <w:rStyle w:val="spandateswrapper"/>
                <w:rFonts w:ascii="Lato" w:eastAsia="Lato" w:hAnsi="Lato" w:cs="Lato"/>
                <w:b/>
                <w:bCs/>
                <w:color w:val="auto"/>
                <w:sz w:val="20"/>
                <w:szCs w:val="20"/>
                <w:lang w:val="en-GB"/>
              </w:rPr>
              <w:t xml:space="preserve"> </w:t>
            </w:r>
            <w:r w:rsidRPr="00F725A1">
              <w:rPr>
                <w:rStyle w:val="span"/>
                <w:rFonts w:ascii="Lato" w:eastAsia="Lato" w:hAnsi="Lato" w:cs="Lato"/>
                <w:b/>
                <w:bCs/>
                <w:color w:val="auto"/>
                <w:sz w:val="20"/>
                <w:szCs w:val="20"/>
                <w:lang w:val="en-GB"/>
              </w:rPr>
              <w:t>– 02/2012</w:t>
            </w:r>
          </w:p>
        </w:tc>
        <w:tc>
          <w:tcPr>
            <w:tcW w:w="7031" w:type="dxa"/>
            <w:tcMar>
              <w:top w:w="240" w:type="dxa"/>
              <w:left w:w="0" w:type="dxa"/>
              <w:bottom w:w="0" w:type="dxa"/>
              <w:right w:w="0" w:type="dxa"/>
            </w:tcMar>
          </w:tcPr>
          <w:p w14:paraId="42497BA8" w14:textId="77777777" w:rsidR="00327CB3" w:rsidRPr="00F725A1" w:rsidRDefault="00327CB3" w:rsidP="007118BB">
            <w:pPr>
              <w:pStyle w:val="spandateswrapperParagraph"/>
              <w:rPr>
                <w:rStyle w:val="spanjobtitle"/>
                <w:rFonts w:ascii="Lato" w:eastAsia="Lato" w:hAnsi="Lato" w:cs="Lato"/>
                <w:sz w:val="20"/>
                <w:szCs w:val="20"/>
                <w:lang w:val="en-GB"/>
              </w:rPr>
            </w:pPr>
            <w:r w:rsidRPr="00F725A1">
              <w:rPr>
                <w:rStyle w:val="spanjobtitle"/>
                <w:rFonts w:ascii="Lato" w:eastAsia="Lato" w:hAnsi="Lato" w:cs="Lato"/>
                <w:sz w:val="20"/>
                <w:szCs w:val="20"/>
                <w:lang w:val="en-GB"/>
              </w:rPr>
              <w:t xml:space="preserve">Web/Graphics Designer, </w:t>
            </w:r>
            <w:r w:rsidRPr="00F725A1">
              <w:rPr>
                <w:rStyle w:val="spancompanyname"/>
                <w:rFonts w:ascii="Lato" w:eastAsia="Lato" w:hAnsi="Lato" w:cs="Lato"/>
                <w:color w:val="000000"/>
                <w:sz w:val="20"/>
                <w:szCs w:val="20"/>
                <w:lang w:val="en-GB"/>
              </w:rPr>
              <w:t>Visage PR - Nigeria Office, Abuja</w:t>
            </w:r>
            <w:r w:rsidRPr="00F725A1">
              <w:rPr>
                <w:rStyle w:val="span"/>
                <w:rFonts w:ascii="Lato" w:eastAsia="Lato" w:hAnsi="Lato" w:cs="Lato"/>
                <w:color w:val="000000"/>
                <w:sz w:val="20"/>
                <w:szCs w:val="20"/>
                <w:lang w:val="en-GB"/>
              </w:rPr>
              <w:t xml:space="preserve"> – </w:t>
            </w:r>
            <w:r w:rsidRPr="00F725A1">
              <w:rPr>
                <w:rStyle w:val="spanjobcity"/>
                <w:rFonts w:ascii="Lato" w:eastAsia="Lato" w:hAnsi="Lato" w:cs="Lato"/>
                <w:color w:val="000000"/>
                <w:sz w:val="20"/>
                <w:szCs w:val="20"/>
                <w:lang w:val="en-GB"/>
              </w:rPr>
              <w:t>Federal Capital Territory</w:t>
            </w:r>
          </w:p>
        </w:tc>
      </w:tr>
      <w:tr w:rsidR="00327CB3" w:rsidRPr="00F725A1" w14:paraId="059F05CA" w14:textId="77777777" w:rsidTr="00327CB3">
        <w:trPr>
          <w:tblCellSpacing w:w="0" w:type="dxa"/>
        </w:trPr>
        <w:tc>
          <w:tcPr>
            <w:tcW w:w="1995" w:type="dxa"/>
            <w:tcMar>
              <w:top w:w="240" w:type="dxa"/>
              <w:left w:w="0" w:type="dxa"/>
              <w:bottom w:w="0" w:type="dxa"/>
              <w:right w:w="0" w:type="dxa"/>
            </w:tcMar>
          </w:tcPr>
          <w:p w14:paraId="2BE1CF04" w14:textId="77777777" w:rsidR="00327CB3" w:rsidRPr="00F725A1" w:rsidRDefault="00327CB3" w:rsidP="007118BB">
            <w:pPr>
              <w:pStyle w:val="spandateswrapperParagraph"/>
              <w:rPr>
                <w:rStyle w:val="span"/>
                <w:rFonts w:ascii="Lato" w:eastAsia="Lato" w:hAnsi="Lato" w:cs="Lato"/>
                <w:b/>
                <w:bCs/>
                <w:color w:val="auto"/>
                <w:sz w:val="20"/>
                <w:szCs w:val="20"/>
                <w:lang w:val="en-GB"/>
              </w:rPr>
            </w:pPr>
            <w:r w:rsidRPr="00F725A1">
              <w:rPr>
                <w:rStyle w:val="span"/>
                <w:rFonts w:ascii="Lato" w:eastAsia="Lato" w:hAnsi="Lato" w:cs="Lato"/>
                <w:b/>
                <w:bCs/>
                <w:color w:val="auto"/>
                <w:sz w:val="20"/>
                <w:szCs w:val="20"/>
                <w:lang w:val="en-GB"/>
              </w:rPr>
              <w:lastRenderedPageBreak/>
              <w:t>03/2010</w:t>
            </w:r>
            <w:r w:rsidRPr="00F725A1">
              <w:rPr>
                <w:rStyle w:val="spandateswrapper"/>
                <w:rFonts w:ascii="Lato" w:eastAsia="Lato" w:hAnsi="Lato" w:cs="Lato"/>
                <w:b/>
                <w:bCs/>
                <w:color w:val="auto"/>
                <w:sz w:val="20"/>
                <w:szCs w:val="20"/>
                <w:lang w:val="en-GB"/>
              </w:rPr>
              <w:t xml:space="preserve"> </w:t>
            </w:r>
            <w:r w:rsidRPr="00F725A1">
              <w:rPr>
                <w:rStyle w:val="span"/>
                <w:rFonts w:ascii="Lato" w:eastAsia="Lato" w:hAnsi="Lato" w:cs="Lato"/>
                <w:b/>
                <w:bCs/>
                <w:color w:val="auto"/>
                <w:sz w:val="20"/>
                <w:szCs w:val="20"/>
                <w:lang w:val="en-GB"/>
              </w:rPr>
              <w:t>– 02/2011</w:t>
            </w:r>
          </w:p>
        </w:tc>
        <w:tc>
          <w:tcPr>
            <w:tcW w:w="7031" w:type="dxa"/>
            <w:tcMar>
              <w:top w:w="240" w:type="dxa"/>
              <w:left w:w="0" w:type="dxa"/>
              <w:bottom w:w="0" w:type="dxa"/>
              <w:right w:w="0" w:type="dxa"/>
            </w:tcMar>
          </w:tcPr>
          <w:p w14:paraId="10CF8E9E" w14:textId="77777777" w:rsidR="00327CB3" w:rsidRPr="00F725A1" w:rsidRDefault="00327CB3" w:rsidP="007118BB">
            <w:pPr>
              <w:pStyle w:val="spandateswrapperParagraph"/>
              <w:rPr>
                <w:rStyle w:val="spanjobtitle"/>
                <w:rFonts w:ascii="Lato" w:eastAsia="Lato" w:hAnsi="Lato" w:cs="Lato"/>
                <w:sz w:val="20"/>
                <w:szCs w:val="20"/>
                <w:lang w:val="en-GB"/>
              </w:rPr>
            </w:pPr>
            <w:r w:rsidRPr="00F725A1">
              <w:rPr>
                <w:rStyle w:val="spanjobtitle"/>
                <w:rFonts w:ascii="Lato" w:eastAsia="Lato" w:hAnsi="Lato" w:cs="Lato"/>
                <w:sz w:val="20"/>
                <w:szCs w:val="20"/>
                <w:lang w:val="en-GB"/>
              </w:rPr>
              <w:t>Social Mobilisation Officer (Evangelism Secretary),</w:t>
            </w:r>
            <w:r w:rsidRPr="00F725A1">
              <w:rPr>
                <w:rStyle w:val="singlecolumnspanpaddedlinenth-child1"/>
                <w:rFonts w:ascii="Lato" w:eastAsia="Lato" w:hAnsi="Lato" w:cs="Lato"/>
                <w:color w:val="000000"/>
                <w:sz w:val="20"/>
                <w:szCs w:val="20"/>
                <w:lang w:val="en-GB"/>
              </w:rPr>
              <w:t xml:space="preserve"> </w:t>
            </w:r>
            <w:r w:rsidRPr="00F725A1">
              <w:rPr>
                <w:rStyle w:val="spancompanyname"/>
                <w:rFonts w:ascii="Lato" w:eastAsia="Lato" w:hAnsi="Lato" w:cs="Lato"/>
                <w:color w:val="000000"/>
                <w:sz w:val="20"/>
                <w:szCs w:val="20"/>
                <w:lang w:val="en-GB"/>
              </w:rPr>
              <w:t xml:space="preserve">Nigeria Christian </w:t>
            </w:r>
            <w:proofErr w:type="spellStart"/>
            <w:r w:rsidRPr="00F725A1">
              <w:rPr>
                <w:rStyle w:val="spancompanyname"/>
                <w:rFonts w:ascii="Lato" w:eastAsia="Lato" w:hAnsi="Lato" w:cs="Lato"/>
                <w:color w:val="000000"/>
                <w:sz w:val="20"/>
                <w:szCs w:val="20"/>
                <w:lang w:val="en-GB"/>
              </w:rPr>
              <w:t>Corpers</w:t>
            </w:r>
            <w:proofErr w:type="spellEnd"/>
            <w:r w:rsidRPr="00F725A1">
              <w:rPr>
                <w:rStyle w:val="spancompanyname"/>
                <w:rFonts w:ascii="Lato" w:eastAsia="Lato" w:hAnsi="Lato" w:cs="Lato"/>
                <w:color w:val="000000"/>
                <w:sz w:val="20"/>
                <w:szCs w:val="20"/>
                <w:lang w:val="en-GB"/>
              </w:rPr>
              <w:t>' Fellowship (NCCF)</w:t>
            </w:r>
            <w:r w:rsidRPr="00F725A1">
              <w:rPr>
                <w:rStyle w:val="span"/>
                <w:rFonts w:ascii="Lato" w:eastAsia="Lato" w:hAnsi="Lato" w:cs="Lato"/>
                <w:color w:val="000000"/>
                <w:sz w:val="20"/>
                <w:szCs w:val="20"/>
                <w:lang w:val="en-GB"/>
              </w:rPr>
              <w:t xml:space="preserve"> – </w:t>
            </w:r>
            <w:r w:rsidRPr="00F725A1">
              <w:rPr>
                <w:rStyle w:val="spanjobcity"/>
                <w:rFonts w:ascii="Lato" w:eastAsia="Lato" w:hAnsi="Lato" w:cs="Lato"/>
                <w:color w:val="000000"/>
                <w:sz w:val="20"/>
                <w:szCs w:val="20"/>
                <w:lang w:val="en-GB"/>
              </w:rPr>
              <w:t>Federal Capital Territory</w:t>
            </w:r>
          </w:p>
        </w:tc>
      </w:tr>
      <w:bookmarkEnd w:id="10"/>
    </w:tbl>
    <w:p w14:paraId="1316B5F5" w14:textId="77777777" w:rsidR="00327CB3" w:rsidRDefault="00327CB3">
      <w:pPr>
        <w:rPr>
          <w:lang w:val="en-GB"/>
        </w:rPr>
      </w:pPr>
    </w:p>
    <w:p w14:paraId="1C554A18" w14:textId="77777777" w:rsidR="00327CB3" w:rsidRDefault="00327CB3">
      <w:pPr>
        <w:rPr>
          <w:lang w:val="en-GB"/>
        </w:rPr>
      </w:pPr>
    </w:p>
    <w:tbl>
      <w:tblPr>
        <w:tblStyle w:val="divdocumentdivparagraphTable"/>
        <w:tblW w:w="5000" w:type="pct"/>
        <w:tblCellSpacing w:w="0" w:type="dxa"/>
        <w:tblLayout w:type="fixed"/>
        <w:tblCellMar>
          <w:left w:w="0" w:type="dxa"/>
          <w:right w:w="0" w:type="dxa"/>
        </w:tblCellMar>
        <w:tblLook w:val="05E0" w:firstRow="1" w:lastRow="1" w:firstColumn="1" w:lastColumn="1" w:noHBand="0" w:noVBand="1"/>
      </w:tblPr>
      <w:tblGrid>
        <w:gridCol w:w="1994"/>
        <w:gridCol w:w="7032"/>
      </w:tblGrid>
      <w:tr w:rsidR="00F725A1" w:rsidRPr="00F725A1" w14:paraId="0334722D" w14:textId="77777777" w:rsidTr="00327CB3">
        <w:trPr>
          <w:trHeight w:val="26"/>
          <w:tblCellSpacing w:w="0" w:type="dxa"/>
        </w:trPr>
        <w:tc>
          <w:tcPr>
            <w:tcW w:w="9015" w:type="dxa"/>
            <w:gridSpan w:val="2"/>
            <w:shd w:val="clear" w:color="auto" w:fill="BFBFBF" w:themeFill="background1" w:themeFillShade="BF"/>
            <w:tcMar>
              <w:top w:w="0" w:type="dxa"/>
              <w:left w:w="0" w:type="dxa"/>
              <w:bottom w:w="0" w:type="dxa"/>
              <w:right w:w="0" w:type="dxa"/>
            </w:tcMar>
          </w:tcPr>
          <w:p w14:paraId="390B57CF" w14:textId="355273C7" w:rsidR="00F725A1" w:rsidRPr="00F725A1" w:rsidRDefault="00F725A1" w:rsidP="00684D97">
            <w:pPr>
              <w:pStyle w:val="spandateswrapperParagraph"/>
              <w:spacing w:line="276" w:lineRule="auto"/>
              <w:rPr>
                <w:rStyle w:val="spanjobtitle"/>
                <w:rFonts w:ascii="Lato" w:eastAsia="Lato" w:hAnsi="Lato" w:cs="Lato"/>
                <w:lang w:val="en-GB"/>
              </w:rPr>
            </w:pPr>
            <w:bookmarkStart w:id="11" w:name="_Hlk186496028"/>
            <w:r>
              <w:rPr>
                <w:rFonts w:ascii="Lato" w:eastAsia="Lato" w:hAnsi="Lato" w:cs="Lato"/>
                <w:b/>
                <w:bCs/>
                <w:smallCaps/>
                <w:color w:val="003300"/>
                <w:sz w:val="24"/>
                <w:szCs w:val="24"/>
                <w:lang w:val="en-GB"/>
              </w:rPr>
              <w:t>Education</w:t>
            </w:r>
          </w:p>
        </w:tc>
      </w:tr>
      <w:bookmarkEnd w:id="11"/>
      <w:tr w:rsidR="00F355CF" w:rsidRPr="005A0F68" w14:paraId="424E640B" w14:textId="77777777" w:rsidTr="00327CB3">
        <w:trPr>
          <w:trHeight w:val="741"/>
          <w:tblCellSpacing w:w="0" w:type="dxa"/>
        </w:trPr>
        <w:tc>
          <w:tcPr>
            <w:tcW w:w="1992" w:type="dxa"/>
            <w:tcMar>
              <w:top w:w="0" w:type="dxa"/>
              <w:left w:w="0" w:type="dxa"/>
              <w:bottom w:w="0" w:type="dxa"/>
              <w:right w:w="0" w:type="dxa"/>
            </w:tcMar>
          </w:tcPr>
          <w:p w14:paraId="41EB0121" w14:textId="7D7E0A33" w:rsidR="00F355CF" w:rsidRPr="005A0F68" w:rsidRDefault="00F355CF" w:rsidP="00A51103">
            <w:pPr>
              <w:pStyle w:val="spandateswrapperParagraph"/>
              <w:spacing w:line="300" w:lineRule="atLeast"/>
              <w:rPr>
                <w:rStyle w:val="span"/>
                <w:rFonts w:ascii="Lato" w:eastAsia="Lato" w:hAnsi="Lato" w:cs="Lato"/>
                <w:b/>
                <w:bCs/>
                <w:color w:val="auto"/>
                <w:sz w:val="20"/>
                <w:szCs w:val="20"/>
                <w:lang w:val="en-GB"/>
              </w:rPr>
            </w:pPr>
            <w:r w:rsidRPr="005A0F68">
              <w:rPr>
                <w:rStyle w:val="span"/>
                <w:rFonts w:ascii="Lato" w:eastAsia="Lato" w:hAnsi="Lato" w:cs="Lato"/>
                <w:b/>
                <w:bCs/>
                <w:color w:val="auto"/>
                <w:sz w:val="20"/>
                <w:szCs w:val="20"/>
                <w:lang w:val="en-GB"/>
              </w:rPr>
              <w:t>06/2024</w:t>
            </w:r>
            <w:r w:rsidRPr="005A0F68">
              <w:rPr>
                <w:rStyle w:val="spandateswrapper"/>
                <w:rFonts w:ascii="Lato" w:eastAsia="Lato" w:hAnsi="Lato" w:cs="Lato"/>
                <w:b/>
                <w:bCs/>
                <w:color w:val="auto"/>
                <w:sz w:val="20"/>
                <w:szCs w:val="20"/>
                <w:lang w:val="en-GB"/>
              </w:rPr>
              <w:t xml:space="preserve"> </w:t>
            </w:r>
          </w:p>
        </w:tc>
        <w:tc>
          <w:tcPr>
            <w:tcW w:w="7023" w:type="dxa"/>
            <w:tcMar>
              <w:top w:w="0" w:type="dxa"/>
              <w:left w:w="0" w:type="dxa"/>
              <w:bottom w:w="0" w:type="dxa"/>
              <w:right w:w="0" w:type="dxa"/>
            </w:tcMar>
          </w:tcPr>
          <w:p w14:paraId="6F972C7F" w14:textId="2F8EF155" w:rsidR="00F355CF" w:rsidRPr="005A0F68" w:rsidRDefault="00F355CF" w:rsidP="00A51103">
            <w:pPr>
              <w:pStyle w:val="spandateswrapperParagraph"/>
              <w:spacing w:line="300" w:lineRule="atLeast"/>
              <w:rPr>
                <w:rStyle w:val="spandateswrapper"/>
                <w:rFonts w:ascii="Lato" w:eastAsia="Lato" w:hAnsi="Lato" w:cs="Lato"/>
                <w:sz w:val="20"/>
                <w:szCs w:val="20"/>
                <w:lang w:val="en-GB"/>
              </w:rPr>
            </w:pPr>
            <w:r w:rsidRPr="005A0F68">
              <w:rPr>
                <w:rStyle w:val="spandegree"/>
                <w:rFonts w:ascii="Lato" w:eastAsia="Lato" w:hAnsi="Lato" w:cs="Lato"/>
                <w:sz w:val="20"/>
                <w:szCs w:val="20"/>
                <w:lang w:val="en-GB"/>
              </w:rPr>
              <w:t xml:space="preserve">MSc. in Digital Marketing </w:t>
            </w:r>
            <w:r w:rsidRPr="005A0F68">
              <w:rPr>
                <w:rStyle w:val="singlecolumnspanpaddedlinenth-child1"/>
                <w:rFonts w:ascii="Lato" w:eastAsia="Lato" w:hAnsi="Lato" w:cs="Lato"/>
                <w:color w:val="000000"/>
                <w:sz w:val="20"/>
                <w:szCs w:val="20"/>
                <w:lang w:val="en-GB"/>
              </w:rPr>
              <w:t xml:space="preserve"> </w:t>
            </w:r>
          </w:p>
          <w:p w14:paraId="1592F85A" w14:textId="2F75410C" w:rsidR="00F355CF" w:rsidRPr="005A0F68" w:rsidRDefault="00913A32" w:rsidP="004B2066">
            <w:pPr>
              <w:pStyle w:val="spandateswrapperParagraph"/>
              <w:spacing w:after="240" w:line="300" w:lineRule="atLeast"/>
              <w:rPr>
                <w:rStyle w:val="spandegree"/>
                <w:rFonts w:ascii="Lato" w:eastAsia="Lato" w:hAnsi="Lato" w:cs="Lato"/>
                <w:sz w:val="20"/>
                <w:szCs w:val="20"/>
                <w:lang w:val="en-GB"/>
              </w:rPr>
            </w:pPr>
            <w:r>
              <w:rPr>
                <w:rStyle w:val="spancompanyname"/>
                <w:rFonts w:ascii="Lato" w:eastAsia="Lato" w:hAnsi="Lato" w:cs="Lato"/>
                <w:color w:val="000000"/>
                <w:sz w:val="20"/>
                <w:szCs w:val="20"/>
                <w:lang w:val="en-GB"/>
              </w:rPr>
              <w:t xml:space="preserve">The </w:t>
            </w:r>
            <w:r w:rsidR="00F355CF" w:rsidRPr="005A0F68">
              <w:rPr>
                <w:rStyle w:val="spancompanyname"/>
                <w:rFonts w:ascii="Lato" w:eastAsia="Lato" w:hAnsi="Lato" w:cs="Lato"/>
                <w:color w:val="000000"/>
                <w:sz w:val="20"/>
                <w:szCs w:val="20"/>
                <w:lang w:val="en-GB"/>
              </w:rPr>
              <w:t>University of Salford</w:t>
            </w:r>
            <w:r w:rsidR="00F355CF" w:rsidRPr="005A0F68">
              <w:rPr>
                <w:rStyle w:val="span"/>
                <w:rFonts w:ascii="Lato" w:eastAsia="Lato" w:hAnsi="Lato" w:cs="Lato"/>
                <w:color w:val="000000"/>
                <w:sz w:val="20"/>
                <w:szCs w:val="20"/>
                <w:lang w:val="en-GB"/>
              </w:rPr>
              <w:t xml:space="preserve"> – </w:t>
            </w:r>
            <w:r w:rsidR="00F355CF" w:rsidRPr="005A0F68">
              <w:rPr>
                <w:rStyle w:val="span"/>
                <w:rFonts w:ascii="Lato" w:eastAsia="Lato" w:hAnsi="Lato" w:cs="Lato"/>
                <w:i/>
                <w:iCs/>
                <w:color w:val="000000"/>
                <w:sz w:val="20"/>
                <w:szCs w:val="20"/>
                <w:lang w:val="en-GB"/>
              </w:rPr>
              <w:t xml:space="preserve">Salford, </w:t>
            </w:r>
            <w:r w:rsidR="00F355CF" w:rsidRPr="005A0F68">
              <w:rPr>
                <w:rStyle w:val="spanjobcity"/>
                <w:rFonts w:ascii="Lato" w:eastAsia="Lato" w:hAnsi="Lato" w:cs="Lato"/>
                <w:color w:val="000000"/>
                <w:sz w:val="20"/>
                <w:szCs w:val="20"/>
                <w:lang w:val="en-GB"/>
              </w:rPr>
              <w:t>Greater Manchester, United Kingdom</w:t>
            </w:r>
            <w:r w:rsidR="00F355CF" w:rsidRPr="005A0F68">
              <w:rPr>
                <w:rStyle w:val="divdocumentsinglecolumnCharacter"/>
                <w:rFonts w:ascii="Lato" w:eastAsia="Lato" w:hAnsi="Lato" w:cs="Lato"/>
                <w:color w:val="000000"/>
                <w:sz w:val="20"/>
                <w:szCs w:val="20"/>
                <w:lang w:val="en-GB"/>
              </w:rPr>
              <w:t xml:space="preserve"> </w:t>
            </w:r>
          </w:p>
        </w:tc>
      </w:tr>
      <w:bookmarkEnd w:id="7"/>
      <w:tr w:rsidR="00F355CF" w:rsidRPr="005A0F68" w14:paraId="1E7FE3E3" w14:textId="77777777" w:rsidTr="00327CB3">
        <w:trPr>
          <w:trHeight w:val="761"/>
          <w:tblCellSpacing w:w="0" w:type="dxa"/>
        </w:trPr>
        <w:tc>
          <w:tcPr>
            <w:tcW w:w="1992" w:type="dxa"/>
            <w:tcMar>
              <w:top w:w="0" w:type="dxa"/>
              <w:left w:w="0" w:type="dxa"/>
              <w:bottom w:w="0" w:type="dxa"/>
              <w:right w:w="0" w:type="dxa"/>
            </w:tcMar>
            <w:hideMark/>
          </w:tcPr>
          <w:p w14:paraId="5460E18C" w14:textId="7DB7EC28" w:rsidR="00F355CF" w:rsidRPr="005A0F68" w:rsidRDefault="00F355CF" w:rsidP="00DE2D4E">
            <w:pPr>
              <w:pStyle w:val="spandateswrapperParagraph"/>
              <w:spacing w:line="300" w:lineRule="atLeast"/>
              <w:rPr>
                <w:rStyle w:val="spandateswrapper"/>
                <w:rFonts w:ascii="Lato" w:eastAsia="Lato" w:hAnsi="Lato" w:cs="Lato"/>
                <w:b/>
                <w:bCs/>
                <w:color w:val="auto"/>
                <w:sz w:val="20"/>
                <w:szCs w:val="20"/>
                <w:lang w:val="en-GB"/>
              </w:rPr>
            </w:pPr>
            <w:r w:rsidRPr="005A0F68">
              <w:rPr>
                <w:rStyle w:val="span"/>
                <w:rFonts w:ascii="Lato" w:eastAsia="Lato" w:hAnsi="Lato" w:cs="Lato"/>
                <w:b/>
                <w:bCs/>
                <w:color w:val="auto"/>
                <w:sz w:val="20"/>
                <w:szCs w:val="20"/>
                <w:lang w:val="en-GB"/>
              </w:rPr>
              <w:t>12/202</w:t>
            </w:r>
            <w:r w:rsidR="00CA4950">
              <w:rPr>
                <w:rStyle w:val="span"/>
                <w:rFonts w:ascii="Lato" w:eastAsia="Lato" w:hAnsi="Lato" w:cs="Lato"/>
                <w:b/>
                <w:bCs/>
                <w:color w:val="auto"/>
                <w:sz w:val="20"/>
                <w:szCs w:val="20"/>
                <w:lang w:val="en-GB"/>
              </w:rPr>
              <w:t>6</w:t>
            </w:r>
            <w:r w:rsidRPr="005A0F68">
              <w:rPr>
                <w:rStyle w:val="spandateswrapper"/>
                <w:rFonts w:ascii="Lato" w:eastAsia="Lato" w:hAnsi="Lato" w:cs="Lato"/>
                <w:b/>
                <w:bCs/>
                <w:color w:val="auto"/>
                <w:sz w:val="20"/>
                <w:szCs w:val="20"/>
                <w:lang w:val="en-GB"/>
              </w:rPr>
              <w:t xml:space="preserve"> </w:t>
            </w:r>
          </w:p>
        </w:tc>
        <w:tc>
          <w:tcPr>
            <w:tcW w:w="7023" w:type="dxa"/>
            <w:tcMar>
              <w:top w:w="0" w:type="dxa"/>
              <w:left w:w="0" w:type="dxa"/>
              <w:bottom w:w="0" w:type="dxa"/>
              <w:right w:w="0" w:type="dxa"/>
            </w:tcMar>
            <w:hideMark/>
          </w:tcPr>
          <w:p w14:paraId="23B992C0" w14:textId="77777777" w:rsidR="00F355CF" w:rsidRPr="005A0F68" w:rsidRDefault="00F355CF" w:rsidP="004B2066">
            <w:pPr>
              <w:pStyle w:val="spandateswrapperParagraph"/>
              <w:spacing w:line="240" w:lineRule="atLeast"/>
              <w:rPr>
                <w:rStyle w:val="spandateswrapper"/>
                <w:rFonts w:ascii="Lato" w:eastAsia="Lato" w:hAnsi="Lato" w:cs="Lato"/>
                <w:sz w:val="20"/>
                <w:szCs w:val="20"/>
                <w:lang w:val="en-GB"/>
              </w:rPr>
            </w:pPr>
            <w:r w:rsidRPr="005A0F68">
              <w:rPr>
                <w:rStyle w:val="spandegree"/>
                <w:rFonts w:ascii="Lato" w:eastAsia="Lato" w:hAnsi="Lato" w:cs="Lato"/>
                <w:sz w:val="20"/>
                <w:szCs w:val="20"/>
                <w:lang w:val="en-GB"/>
              </w:rPr>
              <w:t>Graduate Diploma</w:t>
            </w:r>
            <w:r w:rsidRPr="005A0F68">
              <w:rPr>
                <w:rStyle w:val="documentbeforecolonspace"/>
                <w:rFonts w:ascii="Lato" w:eastAsia="Lato" w:hAnsi="Lato" w:cs="Lato"/>
                <w:color w:val="000000"/>
                <w:sz w:val="20"/>
                <w:szCs w:val="20"/>
                <w:lang w:val="en-GB"/>
              </w:rPr>
              <w:t xml:space="preserve"> </w:t>
            </w:r>
            <w:r w:rsidRPr="005A0F68">
              <w:rPr>
                <w:rStyle w:val="span"/>
                <w:rFonts w:ascii="Lato" w:eastAsia="Lato" w:hAnsi="Lato" w:cs="Lato"/>
                <w:color w:val="000000"/>
                <w:sz w:val="20"/>
                <w:szCs w:val="20"/>
                <w:lang w:val="en-GB"/>
              </w:rPr>
              <w:t xml:space="preserve">: </w:t>
            </w:r>
            <w:r w:rsidRPr="005A0F68">
              <w:rPr>
                <w:rStyle w:val="spanprogramline"/>
                <w:rFonts w:ascii="Lato" w:eastAsia="Lato" w:hAnsi="Lato" w:cs="Lato"/>
                <w:sz w:val="20"/>
                <w:szCs w:val="20"/>
                <w:lang w:val="en-GB"/>
              </w:rPr>
              <w:t xml:space="preserve">Public Relations </w:t>
            </w:r>
            <w:r w:rsidRPr="005A0F68">
              <w:rPr>
                <w:rStyle w:val="spanprogramline"/>
                <w:rFonts w:ascii="Lato" w:eastAsia="Lato" w:hAnsi="Lato" w:cs="Lato"/>
                <w:i/>
                <w:iCs/>
                <w:sz w:val="20"/>
                <w:szCs w:val="20"/>
                <w:lang w:val="en-GB"/>
              </w:rPr>
              <w:t>(in view)</w:t>
            </w:r>
            <w:r w:rsidRPr="005A0F68">
              <w:rPr>
                <w:rStyle w:val="singlecolumnspanpaddedlinenth-child1"/>
                <w:rFonts w:ascii="Lato" w:eastAsia="Lato" w:hAnsi="Lato" w:cs="Lato"/>
                <w:color w:val="000000"/>
                <w:sz w:val="20"/>
                <w:szCs w:val="20"/>
                <w:lang w:val="en-GB"/>
              </w:rPr>
              <w:t xml:space="preserve"> </w:t>
            </w:r>
          </w:p>
          <w:p w14:paraId="213F8FE4" w14:textId="77777777" w:rsidR="00F355CF" w:rsidRPr="005A0F68" w:rsidRDefault="00F355CF" w:rsidP="006F3AB1">
            <w:pPr>
              <w:pStyle w:val="spanpaddedline"/>
              <w:spacing w:line="300" w:lineRule="atLeast"/>
              <w:rPr>
                <w:rStyle w:val="divdocumentsinglecolumnCharacter"/>
                <w:rFonts w:ascii="Lato" w:eastAsia="Lato" w:hAnsi="Lato" w:cs="Lato"/>
                <w:color w:val="000000"/>
                <w:sz w:val="20"/>
                <w:szCs w:val="20"/>
                <w:lang w:val="en-GB"/>
              </w:rPr>
            </w:pPr>
            <w:r w:rsidRPr="005A0F68">
              <w:rPr>
                <w:rStyle w:val="spancompanyname"/>
                <w:rFonts w:ascii="Lato" w:eastAsia="Lato" w:hAnsi="Lato" w:cs="Lato"/>
                <w:color w:val="000000"/>
                <w:sz w:val="20"/>
                <w:szCs w:val="20"/>
                <w:lang w:val="en-GB"/>
              </w:rPr>
              <w:t>University of Victoria</w:t>
            </w:r>
            <w:r w:rsidRPr="005A0F68">
              <w:rPr>
                <w:rStyle w:val="span"/>
                <w:rFonts w:ascii="Lato" w:eastAsia="Lato" w:hAnsi="Lato" w:cs="Lato"/>
                <w:color w:val="000000"/>
                <w:sz w:val="20"/>
                <w:szCs w:val="20"/>
                <w:lang w:val="en-GB"/>
              </w:rPr>
              <w:t xml:space="preserve"> - </w:t>
            </w:r>
            <w:r w:rsidRPr="005A0F68">
              <w:rPr>
                <w:rStyle w:val="spanjobcity"/>
                <w:rFonts w:ascii="Lato" w:eastAsia="Lato" w:hAnsi="Lato" w:cs="Lato"/>
                <w:color w:val="000000"/>
                <w:sz w:val="20"/>
                <w:szCs w:val="20"/>
                <w:lang w:val="en-GB"/>
              </w:rPr>
              <w:t>British Columbia, Canada</w:t>
            </w:r>
            <w:r w:rsidRPr="005A0F68">
              <w:rPr>
                <w:rStyle w:val="span"/>
                <w:rFonts w:ascii="Lato" w:eastAsia="Lato" w:hAnsi="Lato" w:cs="Lato"/>
                <w:color w:val="000000"/>
                <w:sz w:val="20"/>
                <w:szCs w:val="20"/>
                <w:lang w:val="en-GB"/>
              </w:rPr>
              <w:t xml:space="preserve">, </w:t>
            </w:r>
            <w:r w:rsidRPr="005A0F68">
              <w:rPr>
                <w:rStyle w:val="documentspanjobcountry"/>
                <w:rFonts w:ascii="Lato" w:eastAsia="Lato" w:hAnsi="Lato" w:cs="Lato"/>
                <w:color w:val="000000"/>
                <w:sz w:val="20"/>
                <w:szCs w:val="20"/>
                <w:lang w:val="en-GB"/>
              </w:rPr>
              <w:t>Canada</w:t>
            </w:r>
            <w:r w:rsidRPr="005A0F68">
              <w:rPr>
                <w:rStyle w:val="divdocumentsinglecolumnCharacter"/>
                <w:rFonts w:ascii="Lato" w:eastAsia="Lato" w:hAnsi="Lato" w:cs="Lato"/>
                <w:color w:val="000000"/>
                <w:sz w:val="20"/>
                <w:szCs w:val="20"/>
                <w:lang w:val="en-GB"/>
              </w:rPr>
              <w:t xml:space="preserve"> </w:t>
            </w:r>
          </w:p>
        </w:tc>
      </w:tr>
      <w:tr w:rsidR="00F355CF" w:rsidRPr="005A0F68" w14:paraId="007534E5" w14:textId="77777777" w:rsidTr="00327CB3">
        <w:trPr>
          <w:trHeight w:val="629"/>
          <w:tblCellSpacing w:w="0" w:type="dxa"/>
        </w:trPr>
        <w:tc>
          <w:tcPr>
            <w:tcW w:w="1992" w:type="dxa"/>
            <w:tcMar>
              <w:top w:w="0" w:type="dxa"/>
              <w:left w:w="0" w:type="dxa"/>
              <w:bottom w:w="0" w:type="dxa"/>
              <w:right w:w="0" w:type="dxa"/>
            </w:tcMar>
          </w:tcPr>
          <w:p w14:paraId="2B564EF0" w14:textId="77777777" w:rsidR="00F355CF" w:rsidRPr="005A0F68" w:rsidRDefault="00F355CF" w:rsidP="00DE2D4E">
            <w:pPr>
              <w:pStyle w:val="spandateswrapperParagraph"/>
              <w:spacing w:line="300" w:lineRule="atLeast"/>
              <w:rPr>
                <w:rStyle w:val="span"/>
                <w:rFonts w:ascii="Lato" w:eastAsia="Lato" w:hAnsi="Lato" w:cs="Lato"/>
                <w:b/>
                <w:bCs/>
                <w:color w:val="auto"/>
                <w:sz w:val="20"/>
                <w:szCs w:val="20"/>
                <w:lang w:val="en-GB"/>
              </w:rPr>
            </w:pPr>
            <w:r w:rsidRPr="005A0F68">
              <w:rPr>
                <w:rStyle w:val="span"/>
                <w:rFonts w:ascii="Lato" w:eastAsia="Lato" w:hAnsi="Lato" w:cs="Lato"/>
                <w:b/>
                <w:bCs/>
                <w:color w:val="auto"/>
                <w:sz w:val="20"/>
                <w:szCs w:val="20"/>
                <w:lang w:val="en-GB"/>
              </w:rPr>
              <w:t>11/2009</w:t>
            </w:r>
            <w:r w:rsidRPr="005A0F68">
              <w:rPr>
                <w:rStyle w:val="spandateswrapper"/>
                <w:rFonts w:ascii="Lato" w:eastAsia="Lato" w:hAnsi="Lato" w:cs="Lato"/>
                <w:b/>
                <w:bCs/>
                <w:color w:val="auto"/>
                <w:sz w:val="20"/>
                <w:szCs w:val="20"/>
                <w:lang w:val="en-GB"/>
              </w:rPr>
              <w:t xml:space="preserve"> </w:t>
            </w:r>
          </w:p>
        </w:tc>
        <w:tc>
          <w:tcPr>
            <w:tcW w:w="7023" w:type="dxa"/>
            <w:tcMar>
              <w:top w:w="0" w:type="dxa"/>
              <w:left w:w="0" w:type="dxa"/>
              <w:bottom w:w="0" w:type="dxa"/>
              <w:right w:w="0" w:type="dxa"/>
            </w:tcMar>
          </w:tcPr>
          <w:p w14:paraId="291F0E01" w14:textId="4AFDFBF5" w:rsidR="00F355CF" w:rsidRPr="005A0F68" w:rsidRDefault="00F355CF" w:rsidP="006F3AB1">
            <w:pPr>
              <w:pStyle w:val="spandateswrapperParagraph"/>
              <w:spacing w:line="300" w:lineRule="atLeast"/>
              <w:rPr>
                <w:rStyle w:val="spandateswrapper"/>
                <w:rFonts w:ascii="Lato" w:eastAsia="Lato" w:hAnsi="Lato" w:cs="Lato"/>
                <w:sz w:val="20"/>
                <w:szCs w:val="20"/>
                <w:lang w:val="en-GB"/>
              </w:rPr>
            </w:pPr>
            <w:r w:rsidRPr="005A0F68">
              <w:rPr>
                <w:rStyle w:val="spandegree"/>
                <w:rFonts w:ascii="Lato" w:eastAsia="Lato" w:hAnsi="Lato" w:cs="Lato"/>
                <w:sz w:val="20"/>
                <w:szCs w:val="20"/>
                <w:lang w:val="en-GB"/>
              </w:rPr>
              <w:t>Bachelor of Technology</w:t>
            </w:r>
            <w:r w:rsidR="00DE2D4E" w:rsidRPr="005A0F68">
              <w:rPr>
                <w:rStyle w:val="spandegree"/>
                <w:rFonts w:ascii="Lato" w:eastAsia="Lato" w:hAnsi="Lato" w:cs="Lato"/>
                <w:sz w:val="20"/>
                <w:szCs w:val="20"/>
                <w:lang w:val="en-GB"/>
              </w:rPr>
              <w:t xml:space="preserve"> (</w:t>
            </w:r>
            <w:proofErr w:type="spellStart"/>
            <w:proofErr w:type="gramStart"/>
            <w:r w:rsidR="00DE2D4E" w:rsidRPr="005A0F68">
              <w:rPr>
                <w:rStyle w:val="spandegree"/>
                <w:rFonts w:ascii="Lato" w:eastAsia="Lato" w:hAnsi="Lato" w:cs="Lato"/>
                <w:sz w:val="20"/>
                <w:szCs w:val="20"/>
                <w:lang w:val="en-GB"/>
              </w:rPr>
              <w:t>B.Tech</w:t>
            </w:r>
            <w:proofErr w:type="spellEnd"/>
            <w:proofErr w:type="gramEnd"/>
            <w:r w:rsidR="00DE2D4E" w:rsidRPr="005A0F68">
              <w:rPr>
                <w:rStyle w:val="spandegree"/>
                <w:rFonts w:ascii="Lato" w:eastAsia="Lato" w:hAnsi="Lato" w:cs="Lato"/>
                <w:sz w:val="20"/>
                <w:szCs w:val="20"/>
                <w:lang w:val="en-GB"/>
              </w:rPr>
              <w:t>)</w:t>
            </w:r>
            <w:r w:rsidRPr="005A0F68">
              <w:rPr>
                <w:rStyle w:val="documentbeforecolonspace"/>
                <w:rFonts w:ascii="Lato" w:eastAsia="Lato" w:hAnsi="Lato" w:cs="Lato"/>
                <w:color w:val="000000"/>
                <w:sz w:val="20"/>
                <w:szCs w:val="20"/>
                <w:lang w:val="en-GB"/>
              </w:rPr>
              <w:t xml:space="preserve"> </w:t>
            </w:r>
            <w:r w:rsidR="00DE2D4E" w:rsidRPr="005A0F68">
              <w:rPr>
                <w:rStyle w:val="span"/>
                <w:rFonts w:ascii="Lato" w:eastAsia="Lato" w:hAnsi="Lato" w:cs="Lato"/>
                <w:color w:val="000000"/>
                <w:sz w:val="20"/>
                <w:szCs w:val="20"/>
                <w:lang w:val="en-GB"/>
              </w:rPr>
              <w:t xml:space="preserve"> in</w:t>
            </w:r>
            <w:r w:rsidRPr="005A0F68">
              <w:rPr>
                <w:rStyle w:val="span"/>
                <w:rFonts w:ascii="Lato" w:eastAsia="Lato" w:hAnsi="Lato" w:cs="Lato"/>
                <w:color w:val="000000"/>
                <w:sz w:val="20"/>
                <w:szCs w:val="20"/>
                <w:lang w:val="en-GB"/>
              </w:rPr>
              <w:t xml:space="preserve"> </w:t>
            </w:r>
            <w:r w:rsidRPr="005A0F68">
              <w:rPr>
                <w:rStyle w:val="spanprogramline"/>
                <w:rFonts w:ascii="Lato" w:eastAsia="Lato" w:hAnsi="Lato" w:cs="Lato"/>
                <w:sz w:val="20"/>
                <w:szCs w:val="20"/>
                <w:lang w:val="en-GB"/>
              </w:rPr>
              <w:t>Geology</w:t>
            </w:r>
            <w:r w:rsidRPr="005A0F68">
              <w:rPr>
                <w:rStyle w:val="singlecolumnspanpaddedlinenth-child1"/>
                <w:rFonts w:ascii="Lato" w:eastAsia="Lato" w:hAnsi="Lato" w:cs="Lato"/>
                <w:color w:val="000000"/>
                <w:sz w:val="20"/>
                <w:szCs w:val="20"/>
                <w:lang w:val="en-GB"/>
              </w:rPr>
              <w:t xml:space="preserve"> </w:t>
            </w:r>
          </w:p>
          <w:p w14:paraId="2768F469" w14:textId="77777777" w:rsidR="00F355CF" w:rsidRPr="005A0F68" w:rsidRDefault="00F355CF" w:rsidP="00DE2D4E">
            <w:pPr>
              <w:pStyle w:val="spandateswrapperParagraph"/>
              <w:spacing w:line="300" w:lineRule="atLeast"/>
              <w:rPr>
                <w:rStyle w:val="spandegree"/>
                <w:rFonts w:ascii="Lato" w:eastAsia="Lato" w:hAnsi="Lato" w:cs="Lato"/>
                <w:sz w:val="20"/>
                <w:szCs w:val="20"/>
                <w:lang w:val="en-GB"/>
              </w:rPr>
            </w:pPr>
            <w:r w:rsidRPr="005A0F68">
              <w:rPr>
                <w:rStyle w:val="spancompanyname"/>
                <w:rFonts w:ascii="Lato" w:eastAsia="Lato" w:hAnsi="Lato" w:cs="Lato"/>
                <w:color w:val="000000"/>
                <w:sz w:val="20"/>
                <w:szCs w:val="20"/>
                <w:lang w:val="en-GB"/>
              </w:rPr>
              <w:t>Federal University of Technology</w:t>
            </w:r>
            <w:r w:rsidRPr="005A0F68">
              <w:rPr>
                <w:rStyle w:val="span"/>
                <w:rFonts w:ascii="Lato" w:eastAsia="Lato" w:hAnsi="Lato" w:cs="Lato"/>
                <w:color w:val="000000"/>
                <w:sz w:val="20"/>
                <w:szCs w:val="20"/>
                <w:lang w:val="en-GB"/>
              </w:rPr>
              <w:t xml:space="preserve"> - </w:t>
            </w:r>
            <w:r w:rsidRPr="005A0F68">
              <w:rPr>
                <w:rStyle w:val="spanjobcity"/>
                <w:rFonts w:ascii="Lato" w:eastAsia="Lato" w:hAnsi="Lato" w:cs="Lato"/>
                <w:color w:val="000000"/>
                <w:sz w:val="20"/>
                <w:szCs w:val="20"/>
                <w:lang w:val="en-GB"/>
              </w:rPr>
              <w:t>Minna, Niger State</w:t>
            </w:r>
            <w:r w:rsidRPr="005A0F68">
              <w:rPr>
                <w:rStyle w:val="span"/>
                <w:rFonts w:ascii="Lato" w:eastAsia="Lato" w:hAnsi="Lato" w:cs="Lato"/>
                <w:color w:val="000000"/>
                <w:sz w:val="20"/>
                <w:szCs w:val="20"/>
                <w:lang w:val="en-GB"/>
              </w:rPr>
              <w:t xml:space="preserve">, </w:t>
            </w:r>
            <w:r w:rsidRPr="005A0F68">
              <w:rPr>
                <w:rStyle w:val="documentspanjobcountry"/>
                <w:rFonts w:ascii="Lato" w:eastAsia="Lato" w:hAnsi="Lato" w:cs="Lato"/>
                <w:color w:val="000000"/>
                <w:sz w:val="20"/>
                <w:szCs w:val="20"/>
                <w:lang w:val="en-GB"/>
              </w:rPr>
              <w:t>Nigeria</w:t>
            </w:r>
            <w:r w:rsidRPr="005A0F68">
              <w:rPr>
                <w:rStyle w:val="divdocumentsinglecolumnCharacter"/>
                <w:rFonts w:ascii="Lato" w:eastAsia="Lato" w:hAnsi="Lato" w:cs="Lato"/>
                <w:color w:val="000000"/>
                <w:sz w:val="20"/>
                <w:szCs w:val="20"/>
                <w:lang w:val="en-GB"/>
              </w:rPr>
              <w:t xml:space="preserve"> </w:t>
            </w:r>
          </w:p>
        </w:tc>
      </w:tr>
    </w:tbl>
    <w:p w14:paraId="0A586596" w14:textId="77777777" w:rsidR="00F355CF" w:rsidRPr="001322DD" w:rsidRDefault="00F355CF">
      <w:pPr>
        <w:rPr>
          <w:vanish/>
          <w:lang w:val="en-GB"/>
        </w:rPr>
      </w:pPr>
    </w:p>
    <w:p w14:paraId="147B4682" w14:textId="77777777" w:rsidR="00953BF6" w:rsidRPr="001322DD" w:rsidRDefault="00953BF6">
      <w:pPr>
        <w:rPr>
          <w:vanish/>
          <w:lang w:val="en-GB"/>
        </w:rPr>
      </w:pPr>
    </w:p>
    <w:p w14:paraId="192F120E" w14:textId="77777777" w:rsidR="00953BF6" w:rsidRPr="001322DD" w:rsidRDefault="00953BF6">
      <w:pPr>
        <w:rPr>
          <w:vanish/>
          <w:lang w:val="en-GB"/>
        </w:rPr>
      </w:pPr>
    </w:p>
    <w:p w14:paraId="61AC9505" w14:textId="77777777" w:rsidR="00953BF6" w:rsidRPr="001322DD" w:rsidRDefault="00953BF6">
      <w:pPr>
        <w:rPr>
          <w:vanish/>
          <w:lang w:val="en-GB"/>
        </w:rPr>
      </w:pPr>
    </w:p>
    <w:bookmarkEnd w:id="8"/>
    <w:p w14:paraId="43F9F160" w14:textId="77777777" w:rsidR="00953BF6" w:rsidRPr="001322DD" w:rsidRDefault="00953BF6">
      <w:pPr>
        <w:rPr>
          <w:vanish/>
          <w:lang w:val="en-GB"/>
        </w:rPr>
      </w:pPr>
    </w:p>
    <w:p w14:paraId="1B051A74" w14:textId="77777777" w:rsidR="00DB4020" w:rsidRPr="001322DD" w:rsidRDefault="00DB4020" w:rsidP="00DB4020">
      <w:pPr>
        <w:rPr>
          <w:vanish/>
          <w:lang w:val="en-GB"/>
        </w:rPr>
      </w:pPr>
    </w:p>
    <w:p w14:paraId="2DD4A0DE" w14:textId="77777777" w:rsidR="00DB4020" w:rsidRPr="001322DD" w:rsidRDefault="00DB4020" w:rsidP="00DB4020">
      <w:pPr>
        <w:rPr>
          <w:vanish/>
          <w:lang w:val="en-GB"/>
        </w:rPr>
      </w:pPr>
    </w:p>
    <w:p w14:paraId="512C3E7D" w14:textId="77777777" w:rsidR="00DB4020" w:rsidRPr="001322DD" w:rsidRDefault="00DB4020" w:rsidP="00DB4020">
      <w:pPr>
        <w:rPr>
          <w:vanish/>
          <w:lang w:val="en-GB"/>
        </w:rPr>
      </w:pPr>
    </w:p>
    <w:p w14:paraId="29661315" w14:textId="77777777" w:rsidR="00DB4020" w:rsidRPr="001322DD" w:rsidRDefault="00DB4020" w:rsidP="00DB4020">
      <w:pPr>
        <w:rPr>
          <w:vanish/>
          <w:lang w:val="en-GB"/>
        </w:rPr>
      </w:pPr>
    </w:p>
    <w:bookmarkEnd w:id="0"/>
    <w:p w14:paraId="7BD3CA41" w14:textId="725DD69D" w:rsidR="00A3294D" w:rsidRDefault="00A3294D" w:rsidP="00F355CF">
      <w:pPr>
        <w:pStyle w:val="documentulli"/>
        <w:spacing w:line="300" w:lineRule="atLeast"/>
        <w:rPr>
          <w:rFonts w:ascii="Lato" w:eastAsia="Lato" w:hAnsi="Lato" w:cs="Lato"/>
          <w:sz w:val="21"/>
          <w:szCs w:val="21"/>
          <w:lang w:val="en-GB"/>
        </w:rPr>
      </w:pPr>
    </w:p>
    <w:p w14:paraId="0F13D4E7" w14:textId="77777777" w:rsidR="00327CB3" w:rsidRDefault="00327CB3" w:rsidP="00F355CF">
      <w:pPr>
        <w:pStyle w:val="documentulli"/>
        <w:spacing w:line="300" w:lineRule="atLeast"/>
        <w:rPr>
          <w:rFonts w:ascii="Lato" w:eastAsia="Lato" w:hAnsi="Lato" w:cs="Lato"/>
          <w:sz w:val="21"/>
          <w:szCs w:val="21"/>
          <w:lang w:val="en-GB"/>
        </w:rPr>
      </w:pPr>
      <w:bookmarkStart w:id="12" w:name="_Hlk195543951"/>
    </w:p>
    <w:tbl>
      <w:tblPr>
        <w:tblStyle w:val="divdocumentdivparagraphTable"/>
        <w:tblW w:w="9035" w:type="dxa"/>
        <w:tblCellSpacing w:w="0" w:type="dxa"/>
        <w:tblLayout w:type="fixed"/>
        <w:tblCellMar>
          <w:left w:w="0" w:type="dxa"/>
          <w:right w:w="0" w:type="dxa"/>
        </w:tblCellMar>
        <w:tblLook w:val="05E0" w:firstRow="1" w:lastRow="1" w:firstColumn="1" w:lastColumn="1" w:noHBand="0" w:noVBand="1"/>
      </w:tblPr>
      <w:tblGrid>
        <w:gridCol w:w="9035"/>
      </w:tblGrid>
      <w:tr w:rsidR="00327CB3" w:rsidRPr="00F725A1" w14:paraId="765D5752" w14:textId="77777777" w:rsidTr="007118BB">
        <w:trPr>
          <w:trHeight w:val="50"/>
          <w:tblCellSpacing w:w="0" w:type="dxa"/>
        </w:trPr>
        <w:tc>
          <w:tcPr>
            <w:tcW w:w="9035" w:type="dxa"/>
            <w:shd w:val="clear" w:color="auto" w:fill="BFBFBF" w:themeFill="background1" w:themeFillShade="BF"/>
            <w:tcMar>
              <w:top w:w="0" w:type="dxa"/>
              <w:left w:w="0" w:type="dxa"/>
              <w:bottom w:w="0" w:type="dxa"/>
              <w:right w:w="0" w:type="dxa"/>
            </w:tcMar>
          </w:tcPr>
          <w:p w14:paraId="6CA0F82A" w14:textId="77777777" w:rsidR="00327CB3" w:rsidRPr="00F725A1" w:rsidRDefault="00327CB3" w:rsidP="007118BB">
            <w:pPr>
              <w:pStyle w:val="spandateswrapperParagraph"/>
              <w:spacing w:line="276" w:lineRule="auto"/>
              <w:rPr>
                <w:rStyle w:val="spanjobtitle"/>
                <w:rFonts w:ascii="Lato" w:eastAsia="Lato" w:hAnsi="Lato" w:cs="Lato"/>
                <w:lang w:val="en-GB"/>
              </w:rPr>
            </w:pPr>
            <w:bookmarkStart w:id="13" w:name="_Hlk186496618"/>
            <w:r>
              <w:rPr>
                <w:rFonts w:ascii="Lato" w:eastAsia="Lato" w:hAnsi="Lato" w:cs="Lato"/>
                <w:b/>
                <w:bCs/>
                <w:smallCaps/>
                <w:color w:val="003300"/>
                <w:sz w:val="24"/>
                <w:szCs w:val="24"/>
                <w:lang w:val="en-GB"/>
              </w:rPr>
              <w:t>Skills, Volunteering &amp; Affiliations</w:t>
            </w:r>
          </w:p>
        </w:tc>
      </w:tr>
    </w:tbl>
    <w:tbl>
      <w:tblPr>
        <w:tblStyle w:val="divdocumenttable"/>
        <w:tblW w:w="5000" w:type="pct"/>
        <w:jc w:val="center"/>
        <w:tblCellSpacing w:w="15" w:type="dxa"/>
        <w:tblLayout w:type="fixed"/>
        <w:tblCellMar>
          <w:left w:w="0" w:type="dxa"/>
          <w:right w:w="0" w:type="dxa"/>
        </w:tblCellMar>
        <w:tblLook w:val="05E0" w:firstRow="1" w:lastRow="1" w:firstColumn="1" w:lastColumn="1" w:noHBand="0" w:noVBand="1"/>
      </w:tblPr>
      <w:tblGrid>
        <w:gridCol w:w="1551"/>
        <w:gridCol w:w="3482"/>
        <w:gridCol w:w="3993"/>
      </w:tblGrid>
      <w:tr w:rsidR="00327CB3" w:rsidRPr="00094A66" w14:paraId="72AF277F" w14:textId="77777777" w:rsidTr="00327CB3">
        <w:trPr>
          <w:trHeight w:val="287"/>
          <w:tblCellSpacing w:w="15" w:type="dxa"/>
          <w:jc w:val="center"/>
        </w:trPr>
        <w:tc>
          <w:tcPr>
            <w:tcW w:w="1510" w:type="dxa"/>
            <w:shd w:val="clear" w:color="auto" w:fill="F2F2F2" w:themeFill="background1" w:themeFillShade="F2"/>
            <w:tcMar>
              <w:top w:w="57" w:type="dxa"/>
              <w:left w:w="57" w:type="dxa"/>
              <w:bottom w:w="57" w:type="dxa"/>
              <w:right w:w="57" w:type="dxa"/>
            </w:tcMar>
            <w:vAlign w:val="center"/>
          </w:tcPr>
          <w:p w14:paraId="75EBCC90" w14:textId="77777777" w:rsidR="00327CB3" w:rsidRPr="00094A66" w:rsidRDefault="00327CB3" w:rsidP="007118BB">
            <w:pPr>
              <w:pStyle w:val="documentulli"/>
              <w:spacing w:line="276" w:lineRule="auto"/>
              <w:jc w:val="center"/>
              <w:rPr>
                <w:rFonts w:ascii="Lato" w:eastAsia="Lato" w:hAnsi="Lato" w:cs="Lato"/>
                <w:b/>
                <w:bCs/>
                <w:smallCaps/>
                <w:sz w:val="20"/>
                <w:szCs w:val="20"/>
                <w:lang w:val="en-GB"/>
              </w:rPr>
            </w:pPr>
            <w:bookmarkStart w:id="14" w:name="_Hlk147715575"/>
            <w:bookmarkStart w:id="15" w:name="OLE_LINK23"/>
            <w:bookmarkEnd w:id="13"/>
            <w:r w:rsidRPr="00094A66">
              <w:rPr>
                <w:rFonts w:ascii="Lato" w:eastAsia="Lato" w:hAnsi="Lato" w:cs="Lato"/>
                <w:b/>
                <w:bCs/>
                <w:smallCaps/>
                <w:sz w:val="20"/>
                <w:szCs w:val="20"/>
                <w:lang w:val="en-GB"/>
              </w:rPr>
              <w:t>Skills</w:t>
            </w:r>
            <w:bookmarkEnd w:id="14"/>
            <w:bookmarkEnd w:id="15"/>
          </w:p>
        </w:tc>
        <w:tc>
          <w:tcPr>
            <w:tcW w:w="3460" w:type="dxa"/>
            <w:shd w:val="clear" w:color="auto" w:fill="F2F2F2" w:themeFill="background1" w:themeFillShade="F2"/>
            <w:tcMar>
              <w:top w:w="57" w:type="dxa"/>
              <w:left w:w="57" w:type="dxa"/>
              <w:bottom w:w="57" w:type="dxa"/>
              <w:right w:w="57" w:type="dxa"/>
            </w:tcMar>
            <w:vAlign w:val="center"/>
          </w:tcPr>
          <w:p w14:paraId="612C443F" w14:textId="77777777" w:rsidR="0018335E" w:rsidRDefault="0018335E" w:rsidP="000930BF">
            <w:pPr>
              <w:pStyle w:val="documentulli"/>
              <w:numPr>
                <w:ilvl w:val="0"/>
                <w:numId w:val="10"/>
              </w:numPr>
              <w:spacing w:line="276" w:lineRule="auto"/>
              <w:ind w:left="501" w:hanging="282"/>
              <w:rPr>
                <w:rFonts w:ascii="Lato" w:eastAsia="Lato" w:hAnsi="Lato" w:cs="Lato"/>
                <w:sz w:val="18"/>
                <w:szCs w:val="18"/>
                <w:lang w:val="en-GB"/>
              </w:rPr>
            </w:pPr>
            <w:bookmarkStart w:id="16" w:name="_Hlk192065537"/>
            <w:r w:rsidRPr="0018335E">
              <w:rPr>
                <w:rFonts w:ascii="Lato" w:eastAsia="Lato" w:hAnsi="Lato" w:cs="Lato"/>
                <w:b/>
                <w:bCs/>
                <w:sz w:val="18"/>
                <w:szCs w:val="18"/>
                <w:lang w:val="en-GB"/>
              </w:rPr>
              <w:t>Web Dev</w:t>
            </w:r>
            <w:r>
              <w:rPr>
                <w:rFonts w:ascii="Lato" w:eastAsia="Lato" w:hAnsi="Lato" w:cs="Lato"/>
                <w:b/>
                <w:bCs/>
                <w:sz w:val="18"/>
                <w:szCs w:val="18"/>
                <w:lang w:val="en-GB"/>
              </w:rPr>
              <w:t>elopment</w:t>
            </w:r>
            <w:r w:rsidRPr="0018335E">
              <w:rPr>
                <w:rFonts w:ascii="Lato" w:eastAsia="Lato" w:hAnsi="Lato" w:cs="Lato"/>
                <w:b/>
                <w:bCs/>
                <w:sz w:val="18"/>
                <w:szCs w:val="18"/>
                <w:lang w:val="en-GB"/>
              </w:rPr>
              <w:t>:</w:t>
            </w:r>
            <w:r w:rsidRPr="0018335E">
              <w:rPr>
                <w:rFonts w:ascii="Lato" w:eastAsia="Lato" w:hAnsi="Lato" w:cs="Lato"/>
                <w:sz w:val="18"/>
                <w:szCs w:val="18"/>
                <w:lang w:val="en-GB"/>
              </w:rPr>
              <w:t xml:space="preserve"> WordPress, React/Next.js</w:t>
            </w:r>
          </w:p>
          <w:p w14:paraId="3BB6B3A4" w14:textId="7BE08B71" w:rsidR="000930BF" w:rsidRPr="000930BF" w:rsidRDefault="000930BF" w:rsidP="000930BF">
            <w:pPr>
              <w:pStyle w:val="documentulli"/>
              <w:numPr>
                <w:ilvl w:val="0"/>
                <w:numId w:val="10"/>
              </w:numPr>
              <w:spacing w:line="276" w:lineRule="auto"/>
              <w:ind w:left="501" w:hanging="282"/>
              <w:rPr>
                <w:rFonts w:ascii="Lato" w:eastAsia="Lato" w:hAnsi="Lato" w:cs="Lato"/>
                <w:sz w:val="18"/>
                <w:szCs w:val="18"/>
                <w:lang w:val="en-GB"/>
              </w:rPr>
            </w:pPr>
            <w:bookmarkStart w:id="17" w:name="_Hlk192066131"/>
            <w:r>
              <w:rPr>
                <w:rFonts w:ascii="Lato" w:eastAsia="Lato" w:hAnsi="Lato" w:cs="Lato"/>
                <w:b/>
                <w:bCs/>
                <w:sz w:val="18"/>
                <w:szCs w:val="18"/>
                <w:lang w:val="en-GB"/>
              </w:rPr>
              <w:t xml:space="preserve">AI Automation, </w:t>
            </w:r>
            <w:r w:rsidRPr="000930BF">
              <w:rPr>
                <w:rFonts w:ascii="Lato" w:eastAsia="Lato" w:hAnsi="Lato" w:cs="Lato"/>
                <w:b/>
                <w:bCs/>
                <w:sz w:val="18"/>
                <w:szCs w:val="18"/>
                <w:lang w:val="en-GB"/>
              </w:rPr>
              <w:t>Scripting</w:t>
            </w:r>
            <w:r>
              <w:rPr>
                <w:rFonts w:ascii="Lato" w:eastAsia="Lato" w:hAnsi="Lato" w:cs="Lato"/>
                <w:b/>
                <w:bCs/>
                <w:sz w:val="18"/>
                <w:szCs w:val="18"/>
                <w:lang w:val="en-GB"/>
              </w:rPr>
              <w:t xml:space="preserve"> &amp; </w:t>
            </w:r>
            <w:r w:rsidRPr="000930BF">
              <w:rPr>
                <w:rFonts w:ascii="Lato" w:eastAsia="Lato" w:hAnsi="Lato" w:cs="Lato"/>
                <w:b/>
                <w:bCs/>
                <w:sz w:val="18"/>
                <w:szCs w:val="18"/>
                <w:lang w:val="en-GB"/>
              </w:rPr>
              <w:t>DevOps:</w:t>
            </w:r>
            <w:r w:rsidRPr="000930BF">
              <w:rPr>
                <w:rFonts w:ascii="Lato" w:eastAsia="Lato" w:hAnsi="Lato" w:cs="Lato"/>
                <w:sz w:val="18"/>
                <w:szCs w:val="18"/>
                <w:lang w:val="en-GB"/>
              </w:rPr>
              <w:t xml:space="preserve"> </w:t>
            </w:r>
            <w:r>
              <w:rPr>
                <w:rFonts w:ascii="Lato" w:eastAsia="Lato" w:hAnsi="Lato" w:cs="Lato"/>
                <w:sz w:val="18"/>
                <w:szCs w:val="18"/>
                <w:lang w:val="en-GB"/>
              </w:rPr>
              <w:t xml:space="preserve">N8N, </w:t>
            </w:r>
            <w:proofErr w:type="spellStart"/>
            <w:r w:rsidRPr="000930BF">
              <w:rPr>
                <w:rFonts w:ascii="Lato" w:eastAsia="Lato" w:hAnsi="Lato" w:cs="Lato"/>
                <w:sz w:val="18"/>
                <w:szCs w:val="18"/>
                <w:lang w:val="en-GB"/>
              </w:rPr>
              <w:t>Qdrant</w:t>
            </w:r>
            <w:proofErr w:type="spellEnd"/>
            <w:r>
              <w:rPr>
                <w:rFonts w:ascii="Lato" w:eastAsia="Lato" w:hAnsi="Lato" w:cs="Lato"/>
                <w:sz w:val="18"/>
                <w:szCs w:val="18"/>
                <w:lang w:val="en-GB"/>
              </w:rPr>
              <w:t xml:space="preserve">, PostgreSQL, </w:t>
            </w:r>
            <w:r w:rsidRPr="000930BF">
              <w:rPr>
                <w:rFonts w:ascii="Lato" w:eastAsia="Lato" w:hAnsi="Lato" w:cs="Lato"/>
                <w:sz w:val="18"/>
                <w:szCs w:val="18"/>
                <w:lang w:val="en-GB"/>
              </w:rPr>
              <w:t>Python, Docker, GitHub</w:t>
            </w:r>
          </w:p>
          <w:bookmarkEnd w:id="17"/>
          <w:p w14:paraId="22E386C2" w14:textId="77777777" w:rsidR="000930BF" w:rsidRPr="000930BF" w:rsidRDefault="0018335E" w:rsidP="000930BF">
            <w:pPr>
              <w:pStyle w:val="documentulli"/>
              <w:numPr>
                <w:ilvl w:val="0"/>
                <w:numId w:val="10"/>
              </w:numPr>
              <w:spacing w:line="276" w:lineRule="auto"/>
              <w:ind w:left="501" w:hanging="282"/>
              <w:rPr>
                <w:rFonts w:ascii="Lato" w:eastAsia="Lato" w:hAnsi="Lato" w:cs="Lato"/>
                <w:sz w:val="18"/>
                <w:szCs w:val="18"/>
                <w:lang w:val="en-GB"/>
              </w:rPr>
            </w:pPr>
            <w:r w:rsidRPr="0018335E">
              <w:rPr>
                <w:rFonts w:ascii="Lato" w:eastAsia="Lato" w:hAnsi="Lato" w:cs="Lato"/>
                <w:b/>
                <w:bCs/>
                <w:sz w:val="18"/>
                <w:szCs w:val="18"/>
                <w:lang w:val="en-GB"/>
              </w:rPr>
              <w:t>Digital Marketing, Communications &amp; PR:</w:t>
            </w:r>
            <w:r w:rsidRPr="0018335E">
              <w:rPr>
                <w:rFonts w:ascii="Lato" w:eastAsia="Lato" w:hAnsi="Lato" w:cs="Lato"/>
                <w:sz w:val="18"/>
                <w:szCs w:val="18"/>
                <w:lang w:val="en-GB"/>
              </w:rPr>
              <w:t xml:space="preserve"> Digital PR, SEO, Search &amp; Social Media Marketing</w:t>
            </w:r>
            <w:bookmarkEnd w:id="16"/>
          </w:p>
          <w:p w14:paraId="3E8FCBD0" w14:textId="07C4C5C3" w:rsidR="000930BF" w:rsidRPr="000930BF" w:rsidRDefault="000930BF" w:rsidP="000930BF">
            <w:pPr>
              <w:pStyle w:val="documentulli"/>
              <w:numPr>
                <w:ilvl w:val="0"/>
                <w:numId w:val="10"/>
              </w:numPr>
              <w:spacing w:line="276" w:lineRule="auto"/>
              <w:ind w:left="501" w:hanging="282"/>
              <w:rPr>
                <w:rFonts w:ascii="Lato" w:eastAsia="Lato" w:hAnsi="Lato" w:cs="Lato"/>
                <w:sz w:val="18"/>
                <w:szCs w:val="18"/>
                <w:lang w:val="en-GB"/>
              </w:rPr>
            </w:pPr>
            <w:r w:rsidRPr="000930BF">
              <w:rPr>
                <w:rFonts w:ascii="Lato" w:eastAsia="Lato" w:hAnsi="Lato" w:cs="Lato"/>
                <w:b/>
                <w:bCs/>
                <w:sz w:val="18"/>
                <w:szCs w:val="18"/>
                <w:lang w:val="en-GB"/>
              </w:rPr>
              <w:t>Data:</w:t>
            </w:r>
            <w:r>
              <w:rPr>
                <w:rFonts w:ascii="Lato" w:eastAsia="Lato" w:hAnsi="Lato" w:cs="Lato"/>
                <w:sz w:val="18"/>
                <w:szCs w:val="18"/>
                <w:lang w:val="en-GB"/>
              </w:rPr>
              <w:t xml:space="preserve"> </w:t>
            </w:r>
            <w:r w:rsidRPr="00094A66">
              <w:rPr>
                <w:rFonts w:ascii="Lato" w:eastAsia="Lato" w:hAnsi="Lato" w:cs="Lato"/>
                <w:sz w:val="18"/>
                <w:szCs w:val="18"/>
                <w:lang w:val="en-GB"/>
              </w:rPr>
              <w:t>Google Analytics</w:t>
            </w:r>
            <w:bookmarkStart w:id="18" w:name="OLE_LINK32"/>
            <w:bookmarkStart w:id="19" w:name="OLE_LINK33"/>
            <w:r>
              <w:rPr>
                <w:rFonts w:ascii="Lato" w:eastAsia="Lato" w:hAnsi="Lato" w:cs="Lato"/>
                <w:sz w:val="18"/>
                <w:szCs w:val="18"/>
                <w:lang w:val="en-GB"/>
              </w:rPr>
              <w:t xml:space="preserve">, Google </w:t>
            </w:r>
            <w:proofErr w:type="spellStart"/>
            <w:r>
              <w:rPr>
                <w:rFonts w:ascii="Lato" w:eastAsia="Lato" w:hAnsi="Lato" w:cs="Lato"/>
                <w:sz w:val="18"/>
                <w:szCs w:val="18"/>
                <w:lang w:val="en-GB"/>
              </w:rPr>
              <w:t>DataStudio</w:t>
            </w:r>
            <w:proofErr w:type="spellEnd"/>
            <w:r w:rsidRPr="00094A66">
              <w:rPr>
                <w:rFonts w:ascii="Lato" w:eastAsia="Lato" w:hAnsi="Lato" w:cs="Lato"/>
                <w:sz w:val="18"/>
                <w:szCs w:val="18"/>
                <w:lang w:val="en-GB"/>
              </w:rPr>
              <w:t xml:space="preserve">, </w:t>
            </w:r>
            <w:proofErr w:type="spellStart"/>
            <w:r w:rsidRPr="00094A66">
              <w:rPr>
                <w:rFonts w:ascii="Lato" w:eastAsia="Lato" w:hAnsi="Lato" w:cs="Lato"/>
                <w:sz w:val="18"/>
                <w:szCs w:val="18"/>
                <w:lang w:val="en-GB"/>
              </w:rPr>
              <w:t>MixPanel</w:t>
            </w:r>
            <w:proofErr w:type="spellEnd"/>
            <w:r w:rsidRPr="00094A66">
              <w:rPr>
                <w:rFonts w:ascii="Lato" w:eastAsia="Lato" w:hAnsi="Lato" w:cs="Lato"/>
                <w:sz w:val="18"/>
                <w:szCs w:val="18"/>
                <w:lang w:val="en-GB"/>
              </w:rPr>
              <w:t xml:space="preserve">, </w:t>
            </w:r>
            <w:bookmarkEnd w:id="18"/>
            <w:bookmarkEnd w:id="19"/>
            <w:r w:rsidRPr="00094A66">
              <w:rPr>
                <w:rFonts w:ascii="Lato" w:eastAsia="Lato" w:hAnsi="Lato" w:cs="Lato"/>
                <w:sz w:val="18"/>
                <w:szCs w:val="18"/>
                <w:lang w:val="en-GB"/>
              </w:rPr>
              <w:t>Tableau</w:t>
            </w:r>
          </w:p>
        </w:tc>
        <w:tc>
          <w:tcPr>
            <w:tcW w:w="3957" w:type="dxa"/>
            <w:shd w:val="clear" w:color="auto" w:fill="F2F2F2" w:themeFill="background1" w:themeFillShade="F2"/>
            <w:tcMar>
              <w:top w:w="57" w:type="dxa"/>
              <w:left w:w="57" w:type="dxa"/>
              <w:bottom w:w="57" w:type="dxa"/>
              <w:right w:w="57" w:type="dxa"/>
            </w:tcMar>
            <w:vAlign w:val="center"/>
          </w:tcPr>
          <w:p w14:paraId="5D4E94E1" w14:textId="420D328B" w:rsidR="000930BF" w:rsidRPr="000930BF" w:rsidRDefault="000930BF" w:rsidP="000930BF">
            <w:pPr>
              <w:pStyle w:val="documentulli"/>
              <w:numPr>
                <w:ilvl w:val="0"/>
                <w:numId w:val="11"/>
              </w:numPr>
              <w:spacing w:line="276" w:lineRule="auto"/>
              <w:ind w:left="501" w:hanging="282"/>
              <w:rPr>
                <w:rFonts w:ascii="Lato" w:eastAsia="Lato" w:hAnsi="Lato" w:cs="Lato"/>
                <w:sz w:val="18"/>
                <w:szCs w:val="18"/>
                <w:lang w:val="en-GB"/>
              </w:rPr>
            </w:pPr>
            <w:r w:rsidRPr="000930BF">
              <w:rPr>
                <w:rFonts w:ascii="Lato" w:eastAsia="Lato" w:hAnsi="Lato" w:cs="Lato"/>
                <w:b/>
                <w:bCs/>
                <w:sz w:val="18"/>
                <w:szCs w:val="18"/>
                <w:lang w:val="en-GB"/>
              </w:rPr>
              <w:t>UI/UX/Graphic Design:</w:t>
            </w:r>
            <w:r w:rsidRPr="000930BF">
              <w:rPr>
                <w:rFonts w:ascii="Lato" w:eastAsia="Lato" w:hAnsi="Lato" w:cs="Lato"/>
                <w:sz w:val="18"/>
                <w:szCs w:val="18"/>
                <w:lang w:val="en-GB"/>
              </w:rPr>
              <w:t xml:space="preserve"> Figma, Corel Draw, Adobe Illustrator</w:t>
            </w:r>
          </w:p>
          <w:p w14:paraId="3EE6611B" w14:textId="06EC499F" w:rsidR="00327CB3" w:rsidRDefault="000930BF" w:rsidP="000930BF">
            <w:pPr>
              <w:pStyle w:val="documentulli"/>
              <w:numPr>
                <w:ilvl w:val="0"/>
                <w:numId w:val="11"/>
              </w:numPr>
              <w:spacing w:line="276" w:lineRule="auto"/>
              <w:ind w:left="501" w:hanging="282"/>
              <w:rPr>
                <w:rFonts w:ascii="Lato" w:eastAsia="Lato" w:hAnsi="Lato" w:cs="Lato"/>
                <w:sz w:val="18"/>
                <w:szCs w:val="18"/>
                <w:lang w:val="en-GB"/>
              </w:rPr>
            </w:pPr>
            <w:r w:rsidRPr="000930BF">
              <w:rPr>
                <w:rFonts w:ascii="Lato" w:eastAsia="Lato" w:hAnsi="Lato" w:cs="Lato"/>
                <w:b/>
                <w:bCs/>
                <w:sz w:val="18"/>
                <w:szCs w:val="18"/>
                <w:lang w:val="en-GB"/>
              </w:rPr>
              <w:t>AV Technology:</w:t>
            </w:r>
            <w:r>
              <w:rPr>
                <w:rFonts w:ascii="Lato" w:eastAsia="Lato" w:hAnsi="Lato" w:cs="Lato"/>
                <w:sz w:val="18"/>
                <w:szCs w:val="18"/>
                <w:lang w:val="en-GB"/>
              </w:rPr>
              <w:t xml:space="preserve"> Open Broadcaster Software (OBS Studio), </w:t>
            </w:r>
            <w:proofErr w:type="spellStart"/>
            <w:r>
              <w:rPr>
                <w:rFonts w:ascii="Lato" w:eastAsia="Lato" w:hAnsi="Lato" w:cs="Lato"/>
                <w:sz w:val="18"/>
                <w:szCs w:val="18"/>
                <w:lang w:val="en-GB"/>
              </w:rPr>
              <w:t>VMix</w:t>
            </w:r>
            <w:proofErr w:type="spellEnd"/>
            <w:r>
              <w:rPr>
                <w:rFonts w:ascii="Lato" w:eastAsia="Lato" w:hAnsi="Lato" w:cs="Lato"/>
                <w:sz w:val="18"/>
                <w:szCs w:val="18"/>
                <w:lang w:val="en-GB"/>
              </w:rPr>
              <w:t>, Zoom/</w:t>
            </w:r>
            <w:proofErr w:type="spellStart"/>
            <w:r>
              <w:rPr>
                <w:rFonts w:ascii="Lato" w:eastAsia="Lato" w:hAnsi="Lato" w:cs="Lato"/>
                <w:sz w:val="18"/>
                <w:szCs w:val="18"/>
                <w:lang w:val="en-GB"/>
              </w:rPr>
              <w:t>MSTeams</w:t>
            </w:r>
            <w:proofErr w:type="spellEnd"/>
            <w:r>
              <w:rPr>
                <w:rFonts w:ascii="Lato" w:eastAsia="Lato" w:hAnsi="Lato" w:cs="Lato"/>
                <w:sz w:val="18"/>
                <w:szCs w:val="18"/>
                <w:lang w:val="en-GB"/>
              </w:rPr>
              <w:t xml:space="preserve"> </w:t>
            </w:r>
            <w:r w:rsidR="00327CB3" w:rsidRPr="00094A66">
              <w:rPr>
                <w:rFonts w:ascii="Lato" w:eastAsia="Lato" w:hAnsi="Lato" w:cs="Lato"/>
                <w:sz w:val="18"/>
                <w:szCs w:val="18"/>
                <w:lang w:val="en-GB"/>
              </w:rPr>
              <w:t>e</w:t>
            </w:r>
            <w:bookmarkStart w:id="20" w:name="OLE_LINK31"/>
            <w:r w:rsidR="00327CB3" w:rsidRPr="00094A66">
              <w:rPr>
                <w:rFonts w:ascii="Lato" w:eastAsia="Lato" w:hAnsi="Lato" w:cs="Lato"/>
                <w:sz w:val="18"/>
                <w:szCs w:val="18"/>
                <w:lang w:val="en-GB"/>
              </w:rPr>
              <w:t>-Meetings</w:t>
            </w:r>
            <w:r w:rsidR="00327CB3">
              <w:rPr>
                <w:rFonts w:ascii="Lato" w:eastAsia="Lato" w:hAnsi="Lato" w:cs="Lato"/>
                <w:sz w:val="18"/>
                <w:szCs w:val="18"/>
                <w:lang w:val="en-GB"/>
              </w:rPr>
              <w:t>/</w:t>
            </w:r>
            <w:r w:rsidR="00327CB3" w:rsidRPr="00094A66">
              <w:rPr>
                <w:rFonts w:ascii="Lato" w:eastAsia="Lato" w:hAnsi="Lato" w:cs="Lato"/>
                <w:sz w:val="18"/>
                <w:szCs w:val="18"/>
                <w:lang w:val="en-GB"/>
              </w:rPr>
              <w:t>Livestreaming Tech</w:t>
            </w:r>
            <w:bookmarkEnd w:id="20"/>
            <w:r w:rsidR="00327CB3">
              <w:rPr>
                <w:rFonts w:ascii="Lato" w:eastAsia="Lato" w:hAnsi="Lato" w:cs="Lato"/>
                <w:sz w:val="18"/>
                <w:szCs w:val="18"/>
                <w:lang w:val="en-GB"/>
              </w:rPr>
              <w:t>. Specialist</w:t>
            </w:r>
          </w:p>
          <w:p w14:paraId="0DC8FD6E" w14:textId="6BC2FA40" w:rsidR="000930BF" w:rsidRPr="000930BF" w:rsidRDefault="000930BF" w:rsidP="000930BF">
            <w:pPr>
              <w:pStyle w:val="documentulli"/>
              <w:numPr>
                <w:ilvl w:val="0"/>
                <w:numId w:val="11"/>
              </w:numPr>
              <w:spacing w:line="276" w:lineRule="auto"/>
              <w:ind w:left="501" w:hanging="282"/>
              <w:rPr>
                <w:rFonts w:ascii="Lato" w:eastAsia="Lato" w:hAnsi="Lato" w:cs="Lato"/>
                <w:sz w:val="18"/>
                <w:szCs w:val="18"/>
                <w:lang w:val="en-GB"/>
              </w:rPr>
            </w:pPr>
            <w:r>
              <w:rPr>
                <w:rFonts w:ascii="Lato" w:eastAsia="Lato" w:hAnsi="Lato" w:cs="Lato"/>
                <w:b/>
                <w:bCs/>
                <w:sz w:val="18"/>
                <w:szCs w:val="18"/>
                <w:lang w:val="en-GB"/>
              </w:rPr>
              <w:t>Media Production:</w:t>
            </w:r>
            <w:r w:rsidRPr="000930BF">
              <w:rPr>
                <w:rFonts w:ascii="Lato" w:eastAsia="Lato" w:hAnsi="Lato" w:cs="Lato"/>
                <w:sz w:val="18"/>
                <w:szCs w:val="18"/>
                <w:lang w:val="en-GB"/>
              </w:rPr>
              <w:t xml:space="preserve"> Video Editing, Photography, Scripting</w:t>
            </w:r>
          </w:p>
        </w:tc>
      </w:tr>
      <w:tr w:rsidR="00327CB3" w:rsidRPr="00094A66" w14:paraId="1CABD532" w14:textId="77777777" w:rsidTr="00327CB3">
        <w:trPr>
          <w:trHeight w:val="287"/>
          <w:tblCellSpacing w:w="15" w:type="dxa"/>
          <w:jc w:val="center"/>
        </w:trPr>
        <w:tc>
          <w:tcPr>
            <w:tcW w:w="1510" w:type="dxa"/>
            <w:shd w:val="clear" w:color="auto" w:fill="F2F2F2" w:themeFill="background1" w:themeFillShade="F2"/>
            <w:tcMar>
              <w:top w:w="57" w:type="dxa"/>
              <w:left w:w="57" w:type="dxa"/>
              <w:bottom w:w="57" w:type="dxa"/>
              <w:right w:w="57" w:type="dxa"/>
            </w:tcMar>
            <w:vAlign w:val="center"/>
            <w:hideMark/>
          </w:tcPr>
          <w:p w14:paraId="448B185D" w14:textId="77777777" w:rsidR="00327CB3" w:rsidRPr="00406172" w:rsidRDefault="00327CB3" w:rsidP="007118BB">
            <w:pPr>
              <w:pStyle w:val="documentulli"/>
              <w:spacing w:line="276" w:lineRule="auto"/>
              <w:jc w:val="center"/>
              <w:rPr>
                <w:rFonts w:ascii="Lato" w:eastAsia="Lato" w:hAnsi="Lato" w:cs="Lato"/>
                <w:b/>
                <w:bCs/>
                <w:smallCaps/>
                <w:sz w:val="20"/>
                <w:szCs w:val="20"/>
                <w:lang w:val="en-GB"/>
              </w:rPr>
            </w:pPr>
            <w:bookmarkStart w:id="21" w:name="_Hlk147705555"/>
            <w:bookmarkStart w:id="22" w:name="OLE_LINK21"/>
            <w:bookmarkEnd w:id="12"/>
            <w:r w:rsidRPr="00094A66">
              <w:rPr>
                <w:rFonts w:ascii="Lato" w:eastAsia="Lato" w:hAnsi="Lato" w:cs="Lato"/>
                <w:b/>
                <w:bCs/>
                <w:smallCaps/>
                <w:sz w:val="20"/>
                <w:szCs w:val="20"/>
                <w:lang w:val="en-GB"/>
              </w:rPr>
              <w:t>Volunteering</w:t>
            </w:r>
            <w:bookmarkEnd w:id="21"/>
            <w:bookmarkEnd w:id="22"/>
          </w:p>
        </w:tc>
        <w:tc>
          <w:tcPr>
            <w:tcW w:w="7447" w:type="dxa"/>
            <w:gridSpan w:val="2"/>
            <w:shd w:val="clear" w:color="auto" w:fill="F2F2F2" w:themeFill="background1" w:themeFillShade="F2"/>
            <w:tcMar>
              <w:top w:w="57" w:type="dxa"/>
              <w:left w:w="57" w:type="dxa"/>
              <w:bottom w:w="57" w:type="dxa"/>
              <w:right w:w="57" w:type="dxa"/>
            </w:tcMar>
            <w:vAlign w:val="center"/>
          </w:tcPr>
          <w:p w14:paraId="273290E9" w14:textId="77777777" w:rsidR="00327CB3" w:rsidRPr="00406172" w:rsidRDefault="00327CB3" w:rsidP="007118BB">
            <w:pPr>
              <w:pStyle w:val="spandateswrapperParagraph"/>
              <w:spacing w:line="276" w:lineRule="auto"/>
              <w:rPr>
                <w:rStyle w:val="span"/>
                <w:rFonts w:ascii="Lato" w:eastAsia="Lato" w:hAnsi="Lato" w:cs="Lato"/>
                <w:b/>
                <w:bCs/>
                <w:color w:val="000000"/>
                <w:sz w:val="18"/>
                <w:szCs w:val="18"/>
                <w:lang w:val="en-GB"/>
              </w:rPr>
            </w:pPr>
            <w:r w:rsidRPr="00094A66">
              <w:rPr>
                <w:rStyle w:val="spanjobtitle"/>
                <w:rFonts w:ascii="Lato" w:eastAsia="Lato" w:hAnsi="Lato" w:cs="Lato"/>
                <w:sz w:val="18"/>
                <w:szCs w:val="18"/>
                <w:lang w:val="en-GB"/>
              </w:rPr>
              <w:t xml:space="preserve">Head, Technical Department, </w:t>
            </w:r>
            <w:r w:rsidRPr="00094A66">
              <w:rPr>
                <w:rStyle w:val="spancompanyname"/>
                <w:rFonts w:ascii="Lato" w:eastAsia="Lato" w:hAnsi="Lato" w:cs="Lato"/>
                <w:color w:val="000000"/>
                <w:sz w:val="18"/>
                <w:szCs w:val="18"/>
                <w:lang w:val="en-GB"/>
              </w:rPr>
              <w:t xml:space="preserve">The </w:t>
            </w:r>
            <w:proofErr w:type="spellStart"/>
            <w:r w:rsidRPr="00094A66">
              <w:rPr>
                <w:rStyle w:val="spancompanyname"/>
                <w:rFonts w:ascii="Lato" w:eastAsia="Lato" w:hAnsi="Lato" w:cs="Lato"/>
                <w:color w:val="000000"/>
                <w:sz w:val="18"/>
                <w:szCs w:val="18"/>
                <w:lang w:val="en-GB"/>
              </w:rPr>
              <w:t>OliveBrook</w:t>
            </w:r>
            <w:proofErr w:type="spellEnd"/>
            <w:r w:rsidRPr="00094A66">
              <w:rPr>
                <w:rStyle w:val="spancompanyname"/>
                <w:rFonts w:ascii="Lato" w:eastAsia="Lato" w:hAnsi="Lato" w:cs="Lato"/>
                <w:color w:val="000000"/>
                <w:sz w:val="18"/>
                <w:szCs w:val="18"/>
                <w:lang w:val="en-GB"/>
              </w:rPr>
              <w:t xml:space="preserve"> Church</w:t>
            </w:r>
            <w:r w:rsidRPr="00094A66">
              <w:rPr>
                <w:rStyle w:val="span"/>
                <w:rFonts w:ascii="Lato" w:eastAsia="Lato" w:hAnsi="Lato" w:cs="Lato"/>
                <w:color w:val="000000"/>
                <w:sz w:val="18"/>
                <w:szCs w:val="18"/>
                <w:lang w:val="en-GB"/>
              </w:rPr>
              <w:t xml:space="preserve"> – </w:t>
            </w:r>
            <w:proofErr w:type="spellStart"/>
            <w:r w:rsidRPr="00406172">
              <w:rPr>
                <w:rStyle w:val="span"/>
                <w:rFonts w:ascii="Lato" w:eastAsia="Lato" w:hAnsi="Lato" w:cs="Lato"/>
                <w:i/>
                <w:iCs/>
                <w:color w:val="000000"/>
                <w:sz w:val="18"/>
                <w:szCs w:val="18"/>
                <w:lang w:val="en-GB"/>
              </w:rPr>
              <w:t>Kubwa</w:t>
            </w:r>
            <w:proofErr w:type="spellEnd"/>
            <w:r w:rsidRPr="00406172">
              <w:rPr>
                <w:rStyle w:val="span"/>
                <w:rFonts w:ascii="Lato" w:eastAsia="Lato" w:hAnsi="Lato" w:cs="Lato"/>
                <w:i/>
                <w:iCs/>
                <w:color w:val="000000"/>
                <w:sz w:val="18"/>
                <w:szCs w:val="18"/>
                <w:lang w:val="en-GB"/>
              </w:rPr>
              <w:t xml:space="preserve">, </w:t>
            </w:r>
            <w:r w:rsidRPr="00094A66">
              <w:rPr>
                <w:rStyle w:val="spanjobcity"/>
                <w:rFonts w:ascii="Lato" w:eastAsia="Lato" w:hAnsi="Lato" w:cs="Lato"/>
                <w:color w:val="000000"/>
                <w:sz w:val="18"/>
                <w:szCs w:val="18"/>
                <w:lang w:val="en-GB"/>
              </w:rPr>
              <w:t>F</w:t>
            </w:r>
            <w:r>
              <w:rPr>
                <w:rStyle w:val="spanjobcity"/>
                <w:rFonts w:ascii="Lato" w:eastAsia="Lato" w:hAnsi="Lato" w:cs="Lato"/>
                <w:color w:val="000000"/>
                <w:sz w:val="18"/>
                <w:szCs w:val="18"/>
                <w:lang w:val="en-GB"/>
              </w:rPr>
              <w:t>CT Nigeria</w:t>
            </w:r>
            <w:r w:rsidRPr="00406172">
              <w:rPr>
                <w:rStyle w:val="spanjobcity"/>
                <w:rFonts w:ascii="Lato" w:eastAsia="Lato" w:hAnsi="Lato" w:cs="Lato"/>
                <w:i w:val="0"/>
                <w:iCs w:val="0"/>
                <w:color w:val="000000"/>
                <w:sz w:val="18"/>
                <w:szCs w:val="18"/>
                <w:lang w:val="en-GB"/>
              </w:rPr>
              <w:t xml:space="preserve"> </w:t>
            </w:r>
            <w:r w:rsidRPr="00406172">
              <w:rPr>
                <w:rStyle w:val="spanjobcity"/>
                <w:rFonts w:ascii="Lato" w:eastAsia="Lato" w:hAnsi="Lato" w:cs="Lato"/>
                <w:b/>
                <w:bCs/>
                <w:i w:val="0"/>
                <w:iCs w:val="0"/>
                <w:color w:val="000000"/>
                <w:sz w:val="18"/>
                <w:szCs w:val="18"/>
                <w:lang w:val="en-GB"/>
              </w:rPr>
              <w:t>(01/2018 - 05/2024)</w:t>
            </w:r>
          </w:p>
          <w:p w14:paraId="59EE0E6A" w14:textId="77777777" w:rsidR="00327CB3" w:rsidRPr="00094A66" w:rsidRDefault="00327CB3" w:rsidP="00327CB3">
            <w:pPr>
              <w:pStyle w:val="documentulli"/>
              <w:numPr>
                <w:ilvl w:val="0"/>
                <w:numId w:val="10"/>
              </w:numPr>
              <w:spacing w:line="276" w:lineRule="auto"/>
              <w:ind w:left="460" w:hanging="201"/>
              <w:rPr>
                <w:rFonts w:ascii="Lato" w:eastAsia="Lato" w:hAnsi="Lato" w:cs="Lato"/>
                <w:sz w:val="18"/>
                <w:szCs w:val="18"/>
                <w:lang w:val="en-GB"/>
              </w:rPr>
            </w:pPr>
            <w:bookmarkStart w:id="23" w:name="OLE_LINK27"/>
            <w:bookmarkStart w:id="24" w:name="OLE_LINK28"/>
            <w:r w:rsidRPr="00094A66">
              <w:rPr>
                <w:rFonts w:ascii="Lato" w:eastAsia="Lato" w:hAnsi="Lato" w:cs="Lato"/>
                <w:sz w:val="18"/>
                <w:szCs w:val="18"/>
                <w:lang w:val="en-GB"/>
              </w:rPr>
              <w:t>P</w:t>
            </w:r>
            <w:r w:rsidRPr="00094A66">
              <w:rPr>
                <w:rStyle w:val="span"/>
                <w:rFonts w:ascii="Lato" w:eastAsia="Lato" w:hAnsi="Lato" w:cs="Lato"/>
                <w:color w:val="000000"/>
                <w:sz w:val="18"/>
                <w:szCs w:val="18"/>
                <w:lang w:val="en-GB"/>
              </w:rPr>
              <w:t>roduced, managed, and coordinated digital first video production, livestreaming, and live sound production for the organisation.</w:t>
            </w:r>
            <w:bookmarkEnd w:id="23"/>
            <w:bookmarkEnd w:id="24"/>
          </w:p>
        </w:tc>
      </w:tr>
      <w:tr w:rsidR="00327CB3" w:rsidRPr="00094A66" w14:paraId="75BCD060" w14:textId="77777777" w:rsidTr="00327CB3">
        <w:trPr>
          <w:trHeight w:val="287"/>
          <w:tblCellSpacing w:w="15" w:type="dxa"/>
          <w:jc w:val="center"/>
        </w:trPr>
        <w:tc>
          <w:tcPr>
            <w:tcW w:w="1510" w:type="dxa"/>
            <w:shd w:val="clear" w:color="auto" w:fill="F2F2F2" w:themeFill="background1" w:themeFillShade="F2"/>
            <w:tcMar>
              <w:top w:w="57" w:type="dxa"/>
              <w:left w:w="57" w:type="dxa"/>
              <w:bottom w:w="57" w:type="dxa"/>
              <w:right w:w="57" w:type="dxa"/>
            </w:tcMar>
            <w:vAlign w:val="center"/>
          </w:tcPr>
          <w:p w14:paraId="071EAD18" w14:textId="77777777" w:rsidR="00327CB3" w:rsidRPr="00094A66" w:rsidRDefault="00327CB3" w:rsidP="007118BB">
            <w:pPr>
              <w:pStyle w:val="documentulli"/>
              <w:spacing w:line="276" w:lineRule="auto"/>
              <w:jc w:val="center"/>
              <w:rPr>
                <w:rFonts w:ascii="Lato" w:eastAsia="Lato" w:hAnsi="Lato" w:cs="Lato"/>
                <w:b/>
                <w:bCs/>
                <w:smallCaps/>
                <w:sz w:val="20"/>
                <w:szCs w:val="20"/>
                <w:lang w:val="en-GB"/>
              </w:rPr>
            </w:pPr>
            <w:r w:rsidRPr="00094A66">
              <w:rPr>
                <w:rFonts w:ascii="Lato" w:eastAsia="Lato" w:hAnsi="Lato" w:cs="Lato"/>
                <w:b/>
                <w:bCs/>
                <w:smallCaps/>
                <w:sz w:val="20"/>
                <w:szCs w:val="20"/>
                <w:lang w:val="en-GB"/>
              </w:rPr>
              <w:t>Affiliations</w:t>
            </w:r>
          </w:p>
        </w:tc>
        <w:tc>
          <w:tcPr>
            <w:tcW w:w="7447" w:type="dxa"/>
            <w:gridSpan w:val="2"/>
            <w:shd w:val="clear" w:color="auto" w:fill="F2F2F2" w:themeFill="background1" w:themeFillShade="F2"/>
            <w:tcMar>
              <w:top w:w="57" w:type="dxa"/>
              <w:left w:w="57" w:type="dxa"/>
              <w:bottom w:w="57" w:type="dxa"/>
              <w:right w:w="57" w:type="dxa"/>
            </w:tcMar>
            <w:vAlign w:val="center"/>
          </w:tcPr>
          <w:p w14:paraId="3EE32199" w14:textId="77777777" w:rsidR="00327CB3" w:rsidRPr="00094A66" w:rsidRDefault="00327CB3" w:rsidP="00327CB3">
            <w:pPr>
              <w:pStyle w:val="documentulli"/>
              <w:numPr>
                <w:ilvl w:val="0"/>
                <w:numId w:val="11"/>
              </w:numPr>
              <w:spacing w:line="276" w:lineRule="auto"/>
              <w:ind w:left="460" w:hanging="201"/>
              <w:rPr>
                <w:rStyle w:val="Hyperlink"/>
                <w:rFonts w:ascii="Lato" w:eastAsia="Lato" w:hAnsi="Lato" w:cs="Lato"/>
                <w:color w:val="auto"/>
                <w:sz w:val="18"/>
                <w:szCs w:val="18"/>
                <w:u w:val="none"/>
                <w:lang w:val="en-GB"/>
              </w:rPr>
            </w:pPr>
            <w:r w:rsidRPr="00094A66">
              <w:rPr>
                <w:rFonts w:ascii="Lato" w:eastAsia="Lato" w:hAnsi="Lato" w:cs="Lato"/>
                <w:sz w:val="18"/>
                <w:szCs w:val="18"/>
                <w:lang w:val="en-GB"/>
              </w:rPr>
              <w:t xml:space="preserve">Alumni, Atlas Service Corps, United States. </w:t>
            </w:r>
            <w:hyperlink r:id="rId5" w:history="1">
              <w:r w:rsidRPr="00094A66">
                <w:rPr>
                  <w:rStyle w:val="Hyperlink"/>
                  <w:rFonts w:ascii="Lato" w:eastAsia="Lato" w:hAnsi="Lato" w:cs="Lato"/>
                  <w:sz w:val="18"/>
                  <w:szCs w:val="18"/>
                  <w:lang w:val="en-GB"/>
                </w:rPr>
                <w:t>www.atlascorps.org</w:t>
              </w:r>
            </w:hyperlink>
          </w:p>
          <w:p w14:paraId="2A8CC70C" w14:textId="77777777" w:rsidR="00327CB3" w:rsidRPr="00094A66" w:rsidRDefault="00327CB3" w:rsidP="00327CB3">
            <w:pPr>
              <w:pStyle w:val="documentulli"/>
              <w:numPr>
                <w:ilvl w:val="0"/>
                <w:numId w:val="11"/>
              </w:numPr>
              <w:spacing w:line="276" w:lineRule="auto"/>
              <w:ind w:left="460" w:hanging="201"/>
              <w:rPr>
                <w:rFonts w:ascii="Lato" w:eastAsia="Lato" w:hAnsi="Lato" w:cs="Lato"/>
                <w:sz w:val="18"/>
                <w:szCs w:val="18"/>
                <w:lang w:val="en-GB"/>
              </w:rPr>
            </w:pPr>
            <w:r w:rsidRPr="00094A66">
              <w:rPr>
                <w:rFonts w:ascii="Lato" w:eastAsia="Lato" w:hAnsi="Lato" w:cs="Lato"/>
                <w:sz w:val="18"/>
                <w:szCs w:val="18"/>
                <w:lang w:val="en-GB"/>
              </w:rPr>
              <w:t xml:space="preserve">Associate Fellow, Nigeria Leadership Initiative. </w:t>
            </w:r>
            <w:hyperlink r:id="rId6" w:history="1">
              <w:r w:rsidRPr="00094A66">
                <w:rPr>
                  <w:rStyle w:val="Hyperlink"/>
                  <w:rFonts w:ascii="Lato" w:eastAsia="Lato" w:hAnsi="Lato" w:cs="Lato"/>
                  <w:sz w:val="18"/>
                  <w:szCs w:val="18"/>
                  <w:lang w:val="en-GB"/>
                </w:rPr>
                <w:t>www.nli-global.org</w:t>
              </w:r>
            </w:hyperlink>
          </w:p>
        </w:tc>
      </w:tr>
    </w:tbl>
    <w:p w14:paraId="790F3665" w14:textId="77777777" w:rsidR="0059768B" w:rsidRDefault="0059768B" w:rsidP="0059768B">
      <w:pPr>
        <w:pStyle w:val="documentulli"/>
        <w:spacing w:line="300" w:lineRule="atLeast"/>
        <w:rPr>
          <w:rFonts w:ascii="Lato" w:eastAsia="Lato" w:hAnsi="Lato" w:cs="Lato"/>
          <w:sz w:val="21"/>
          <w:szCs w:val="21"/>
          <w:lang w:val="en-GB"/>
        </w:rPr>
      </w:pPr>
    </w:p>
    <w:tbl>
      <w:tblPr>
        <w:tblStyle w:val="divdocumentdivparagraphTable"/>
        <w:tblW w:w="9035" w:type="dxa"/>
        <w:tblCellSpacing w:w="0" w:type="dxa"/>
        <w:tblLayout w:type="fixed"/>
        <w:tblCellMar>
          <w:left w:w="0" w:type="dxa"/>
          <w:right w:w="0" w:type="dxa"/>
        </w:tblCellMar>
        <w:tblLook w:val="05E0" w:firstRow="1" w:lastRow="1" w:firstColumn="1" w:lastColumn="1" w:noHBand="0" w:noVBand="1"/>
      </w:tblPr>
      <w:tblGrid>
        <w:gridCol w:w="9035"/>
      </w:tblGrid>
      <w:tr w:rsidR="0059768B" w:rsidRPr="00F725A1" w14:paraId="31E432B8" w14:textId="77777777" w:rsidTr="0028169C">
        <w:trPr>
          <w:trHeight w:val="50"/>
          <w:tblCellSpacing w:w="0" w:type="dxa"/>
        </w:trPr>
        <w:tc>
          <w:tcPr>
            <w:tcW w:w="9035" w:type="dxa"/>
            <w:shd w:val="clear" w:color="auto" w:fill="BFBFBF" w:themeFill="background1" w:themeFillShade="BF"/>
            <w:tcMar>
              <w:top w:w="0" w:type="dxa"/>
              <w:left w:w="0" w:type="dxa"/>
              <w:bottom w:w="0" w:type="dxa"/>
              <w:right w:w="0" w:type="dxa"/>
            </w:tcMar>
          </w:tcPr>
          <w:p w14:paraId="57A6B7C0" w14:textId="29200546" w:rsidR="0059768B" w:rsidRPr="00F725A1" w:rsidRDefault="0059768B" w:rsidP="0028169C">
            <w:pPr>
              <w:pStyle w:val="spandateswrapperParagraph"/>
              <w:spacing w:line="276" w:lineRule="auto"/>
              <w:rPr>
                <w:rStyle w:val="spanjobtitle"/>
                <w:rFonts w:ascii="Lato" w:eastAsia="Lato" w:hAnsi="Lato" w:cs="Lato"/>
                <w:lang w:val="en-GB"/>
              </w:rPr>
            </w:pPr>
            <w:r>
              <w:rPr>
                <w:rFonts w:ascii="Lato" w:eastAsia="Lato" w:hAnsi="Lato" w:cs="Lato"/>
                <w:b/>
                <w:bCs/>
                <w:smallCaps/>
                <w:color w:val="003300"/>
                <w:sz w:val="24"/>
                <w:szCs w:val="24"/>
                <w:lang w:val="en-GB"/>
              </w:rPr>
              <w:t>Hobbies</w:t>
            </w:r>
          </w:p>
        </w:tc>
      </w:tr>
    </w:tbl>
    <w:tbl>
      <w:tblPr>
        <w:tblStyle w:val="divdocumenttable"/>
        <w:tblW w:w="5000" w:type="pct"/>
        <w:jc w:val="center"/>
        <w:tblCellSpacing w:w="15" w:type="dxa"/>
        <w:tblLayout w:type="fixed"/>
        <w:tblCellMar>
          <w:left w:w="0" w:type="dxa"/>
          <w:right w:w="0" w:type="dxa"/>
        </w:tblCellMar>
        <w:tblLook w:val="05E0" w:firstRow="1" w:lastRow="1" w:firstColumn="1" w:lastColumn="1" w:noHBand="0" w:noVBand="1"/>
      </w:tblPr>
      <w:tblGrid>
        <w:gridCol w:w="9026"/>
      </w:tblGrid>
      <w:tr w:rsidR="0059768B" w:rsidRPr="00094A66" w14:paraId="497D297D" w14:textId="77777777" w:rsidTr="0059768B">
        <w:trPr>
          <w:trHeight w:val="287"/>
          <w:tblCellSpacing w:w="15" w:type="dxa"/>
          <w:jc w:val="center"/>
        </w:trPr>
        <w:tc>
          <w:tcPr>
            <w:tcW w:w="8966" w:type="dxa"/>
            <w:shd w:val="clear" w:color="auto" w:fill="F2F2F2" w:themeFill="background1" w:themeFillShade="F2"/>
            <w:tcMar>
              <w:top w:w="57" w:type="dxa"/>
              <w:left w:w="57" w:type="dxa"/>
              <w:bottom w:w="57" w:type="dxa"/>
              <w:right w:w="57" w:type="dxa"/>
            </w:tcMar>
            <w:vAlign w:val="center"/>
          </w:tcPr>
          <w:p w14:paraId="62F62D2F" w14:textId="4718FF7B" w:rsidR="0059768B" w:rsidRPr="0059768B" w:rsidRDefault="0059768B" w:rsidP="0059768B">
            <w:pPr>
              <w:pStyle w:val="documentulli"/>
              <w:spacing w:line="276" w:lineRule="auto"/>
              <w:ind w:left="219"/>
              <w:rPr>
                <w:rFonts w:ascii="Lato" w:eastAsia="Lato" w:hAnsi="Lato" w:cs="Lato"/>
                <w:sz w:val="21"/>
                <w:szCs w:val="21"/>
                <w:lang w:val="en-GB"/>
              </w:rPr>
            </w:pPr>
            <w:r w:rsidRPr="0059768B">
              <w:rPr>
                <w:rFonts w:ascii="Lato" w:eastAsia="Lato" w:hAnsi="Lato" w:cs="Lato"/>
                <w:sz w:val="21"/>
                <w:szCs w:val="21"/>
                <w:lang w:val="en-GB"/>
              </w:rPr>
              <w:t xml:space="preserve">I am passionate about using my skills to make a positive impact on others and find deep </w:t>
            </w:r>
            <w:r w:rsidRPr="0059768B">
              <w:rPr>
                <w:rFonts w:ascii="Lato" w:eastAsia="Lato" w:hAnsi="Lato" w:cs="Lato"/>
                <w:sz w:val="21"/>
                <w:szCs w:val="21"/>
                <w:lang w:val="en-GB"/>
              </w:rPr>
              <w:t>fulfilment</w:t>
            </w:r>
            <w:r w:rsidRPr="0059768B">
              <w:rPr>
                <w:rFonts w:ascii="Lato" w:eastAsia="Lato" w:hAnsi="Lato" w:cs="Lato"/>
                <w:sz w:val="21"/>
                <w:szCs w:val="21"/>
                <w:lang w:val="en-GB"/>
              </w:rPr>
              <w:t xml:space="preserve"> in helping people solve problems.</w:t>
            </w:r>
            <w:r w:rsidRPr="0059768B">
              <w:rPr>
                <w:rFonts w:ascii="Lato" w:eastAsia="Lato" w:hAnsi="Lato" w:cs="Lato"/>
                <w:sz w:val="21"/>
                <w:szCs w:val="21"/>
                <w:lang w:val="en-GB"/>
              </w:rPr>
              <w:t xml:space="preserve"> </w:t>
            </w:r>
            <w:r w:rsidRPr="0059768B">
              <w:rPr>
                <w:rFonts w:ascii="Lato" w:eastAsia="Lato" w:hAnsi="Lato" w:cs="Lato"/>
                <w:sz w:val="21"/>
                <w:szCs w:val="21"/>
                <w:lang w:val="en-GB"/>
              </w:rPr>
              <w:t>In my spare time, I enjoy a mix of tech-focused and recreational activities:</w:t>
            </w:r>
          </w:p>
          <w:p w14:paraId="07A98EA7" w14:textId="77777777" w:rsidR="0059768B" w:rsidRPr="0059768B" w:rsidRDefault="0059768B" w:rsidP="0059768B">
            <w:pPr>
              <w:pStyle w:val="documentulli"/>
              <w:numPr>
                <w:ilvl w:val="0"/>
                <w:numId w:val="20"/>
              </w:numPr>
              <w:spacing w:line="276" w:lineRule="auto"/>
              <w:rPr>
                <w:rFonts w:ascii="Lato" w:eastAsia="Lato" w:hAnsi="Lato" w:cs="Lato"/>
                <w:sz w:val="21"/>
                <w:szCs w:val="21"/>
                <w:lang w:val="en-GB"/>
              </w:rPr>
            </w:pPr>
            <w:r w:rsidRPr="0059768B">
              <w:rPr>
                <w:rFonts w:ascii="Lato" w:eastAsia="Lato" w:hAnsi="Lato" w:cs="Lato"/>
                <w:b/>
                <w:bCs/>
                <w:sz w:val="21"/>
                <w:szCs w:val="21"/>
                <w:lang w:val="en-GB"/>
              </w:rPr>
              <w:t>Tech &amp; Creative:</w:t>
            </w:r>
            <w:r w:rsidRPr="0059768B">
              <w:rPr>
                <w:rFonts w:ascii="Lato" w:eastAsia="Lato" w:hAnsi="Lato" w:cs="Lato"/>
                <w:sz w:val="21"/>
                <w:szCs w:val="21"/>
                <w:lang w:val="en-GB"/>
              </w:rPr>
              <w:t xml:space="preserve"> I am fascinated by immersive technology and enjoy exploring virtual reality experiences with my Meta Quest 3. I am also enthusiastic about programming and building tech products; I am constantly seeking to expand my skills in this area and enjoy the challenge of creating innovative solutions.</w:t>
            </w:r>
          </w:p>
          <w:p w14:paraId="35FA65DF" w14:textId="3504F57E" w:rsidR="0059768B" w:rsidRPr="0059768B" w:rsidRDefault="0059768B" w:rsidP="0059768B">
            <w:pPr>
              <w:pStyle w:val="documentulli"/>
              <w:numPr>
                <w:ilvl w:val="0"/>
                <w:numId w:val="20"/>
              </w:numPr>
              <w:spacing w:line="276" w:lineRule="auto"/>
              <w:rPr>
                <w:rFonts w:ascii="Lato" w:eastAsia="Lato" w:hAnsi="Lato" w:cs="Lato"/>
                <w:sz w:val="21"/>
                <w:szCs w:val="21"/>
                <w:lang w:val="en-GB"/>
              </w:rPr>
            </w:pPr>
            <w:r w:rsidRPr="0059768B">
              <w:rPr>
                <w:rFonts w:ascii="Lato" w:eastAsia="Lato" w:hAnsi="Lato" w:cs="Lato"/>
                <w:b/>
                <w:bCs/>
                <w:sz w:val="21"/>
                <w:szCs w:val="21"/>
                <w:lang w:val="en-GB"/>
              </w:rPr>
              <w:t>Active &amp; Recreational:</w:t>
            </w:r>
            <w:r w:rsidRPr="0059768B">
              <w:rPr>
                <w:rFonts w:ascii="Lato" w:eastAsia="Lato" w:hAnsi="Lato" w:cs="Lato"/>
                <w:sz w:val="21"/>
                <w:szCs w:val="21"/>
                <w:lang w:val="en-GB"/>
              </w:rPr>
              <w:t xml:space="preserve"> I enjoy the strategic and immersive nature of simulation games (particularly driving and flying simulations) and find it rewarding to master their complexities. I also enjoy cycling </w:t>
            </w:r>
            <w:r w:rsidRPr="0059768B">
              <w:rPr>
                <w:rFonts w:ascii="Lato" w:eastAsia="Lato" w:hAnsi="Lato" w:cs="Lato"/>
                <w:sz w:val="21"/>
                <w:szCs w:val="21"/>
                <w:lang w:val="en-GB"/>
              </w:rPr>
              <w:t>to</w:t>
            </w:r>
            <w:r w:rsidRPr="0059768B">
              <w:rPr>
                <w:rFonts w:ascii="Lato" w:eastAsia="Lato" w:hAnsi="Lato" w:cs="Lato"/>
                <w:sz w:val="21"/>
                <w:szCs w:val="21"/>
                <w:lang w:val="en-GB"/>
              </w:rPr>
              <w:t xml:space="preserve"> stay active and appreciate the outdoors.</w:t>
            </w:r>
          </w:p>
          <w:p w14:paraId="7146F04A" w14:textId="6B070722" w:rsidR="0059768B" w:rsidRPr="000930BF" w:rsidRDefault="0059768B" w:rsidP="0059768B">
            <w:pPr>
              <w:pStyle w:val="documentulli"/>
              <w:spacing w:line="276" w:lineRule="auto"/>
              <w:rPr>
                <w:rFonts w:ascii="Lato" w:eastAsia="Lato" w:hAnsi="Lato" w:cs="Lato"/>
                <w:sz w:val="18"/>
                <w:szCs w:val="18"/>
                <w:lang w:val="en-GB"/>
              </w:rPr>
            </w:pPr>
          </w:p>
        </w:tc>
      </w:tr>
    </w:tbl>
    <w:p w14:paraId="46C232D4" w14:textId="77777777" w:rsidR="0059768B" w:rsidRDefault="0059768B" w:rsidP="00F355CF">
      <w:pPr>
        <w:pStyle w:val="documentulli"/>
        <w:spacing w:line="300" w:lineRule="atLeast"/>
        <w:rPr>
          <w:rFonts w:ascii="Lato" w:eastAsia="Lato" w:hAnsi="Lato" w:cs="Lato"/>
          <w:sz w:val="21"/>
          <w:szCs w:val="21"/>
          <w:lang w:val="en-GB"/>
        </w:rPr>
      </w:pPr>
    </w:p>
    <w:sectPr w:rsidR="0059768B" w:rsidSect="00D95A16">
      <w:pgSz w:w="11906" w:h="16838"/>
      <w:pgMar w:top="1440" w:right="1440" w:bottom="1440" w:left="144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embedRegular r:id="rId1" w:fontKey="{658D5F65-C02C-B343-835B-BAD362E192A8}"/>
  </w:font>
  <w:font w:name="Times New Roman">
    <w:panose1 w:val="02020603050405020304"/>
    <w:charset w:val="00"/>
    <w:family w:val="roman"/>
    <w:pitch w:val="variable"/>
    <w:sig w:usb0="E0002EFF" w:usb1="C000785B" w:usb2="00000009" w:usb3="00000000" w:csb0="000001FF" w:csb1="00000000"/>
    <w:embedRegular r:id="rId2" w:fontKey="{DEB555B6-8565-784C-ADE2-DB54A8CD2EA0}"/>
    <w:embedBold r:id="rId3" w:fontKey="{D9FAE240-5175-9F45-978D-7C1A84ABF471}"/>
    <w:embedItalic r:id="rId4" w:fontKey="{D4870149-0B14-0A45-9A23-7220FE363B34}"/>
    <w:embedBoldItalic r:id="rId5" w:fontKey="{67E06C64-31D6-774F-9D6B-A03D5E1886F1}"/>
  </w:font>
  <w:font w:name="Courier New">
    <w:panose1 w:val="02070309020205020404"/>
    <w:charset w:val="00"/>
    <w:family w:val="modern"/>
    <w:pitch w:val="fixed"/>
    <w:sig w:usb0="E0002EFF" w:usb1="C0007843" w:usb2="00000009" w:usb3="00000000" w:csb0="000001FF" w:csb1="00000000"/>
    <w:embedRegular r:id="rId6" w:fontKey="{369C47DB-1C52-6445-9F1B-334895E5AFBE}"/>
  </w:font>
  <w:font w:name="Wingdings">
    <w:panose1 w:val="05000000000000000000"/>
    <w:charset w:val="02"/>
    <w:family w:val="decorative"/>
    <w:pitch w:val="variable"/>
    <w:sig w:usb0="00000003" w:usb1="10000000" w:usb2="00000000" w:usb3="00000000" w:csb0="80000001" w:csb1="00000000"/>
    <w:embedRegular r:id="rId7" w:fontKey="{8281A994-0893-634E-B604-59ED716130AA}"/>
  </w:font>
  <w:font w:name="Lato">
    <w:panose1 w:val="020F0502020204030203"/>
    <w:charset w:val="4D"/>
    <w:family w:val="swiss"/>
    <w:pitch w:val="variable"/>
    <w:sig w:usb0="A00000AF" w:usb1="5000604B" w:usb2="00000000" w:usb3="00000000" w:csb0="00000093" w:csb1="00000000"/>
    <w:embedRegular r:id="rId8" w:fontKey="{2732A88E-3E30-D645-86E6-E1AD97DAEE86}"/>
    <w:embedBold r:id="rId9" w:fontKey="{0932FF18-8DE4-FF4F-891D-B31539026EFB}"/>
    <w:embedItalic r:id="rId10" w:fontKey="{C261620D-6F2F-1342-A60B-069DEB810293}"/>
    <w:embedBoldItalic r:id="rId11" w:fontKey="{D1D7513A-B6C0-E643-88A8-EA7AF8B66815}"/>
  </w:font>
  <w:font w:name="Arial">
    <w:panose1 w:val="020B0604020202020204"/>
    <w:charset w:val="00"/>
    <w:family w:val="swiss"/>
    <w:pitch w:val="variable"/>
    <w:sig w:usb0="E0002AFF" w:usb1="C0007843" w:usb2="00000009" w:usb3="00000000" w:csb0="000001FF" w:csb1="00000000"/>
    <w:embedRegular r:id="rId12" w:fontKey="{9792B60A-5AF9-234C-9DD6-AA657540178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6B2E3A08">
      <w:start w:val="1"/>
      <w:numFmt w:val="bullet"/>
      <w:lvlText w:val=""/>
      <w:lvlJc w:val="left"/>
      <w:pPr>
        <w:ind w:left="720" w:hanging="360"/>
      </w:pPr>
      <w:rPr>
        <w:rFonts w:ascii="Symbol" w:hAnsi="Symbol"/>
      </w:rPr>
    </w:lvl>
    <w:lvl w:ilvl="1" w:tplc="9C4CAA02">
      <w:start w:val="1"/>
      <w:numFmt w:val="bullet"/>
      <w:lvlText w:val="o"/>
      <w:lvlJc w:val="left"/>
      <w:pPr>
        <w:tabs>
          <w:tab w:val="num" w:pos="1440"/>
        </w:tabs>
        <w:ind w:left="1440" w:hanging="360"/>
      </w:pPr>
      <w:rPr>
        <w:rFonts w:ascii="Courier New" w:hAnsi="Courier New"/>
      </w:rPr>
    </w:lvl>
    <w:lvl w:ilvl="2" w:tplc="9C528750">
      <w:start w:val="1"/>
      <w:numFmt w:val="bullet"/>
      <w:lvlText w:val=""/>
      <w:lvlJc w:val="left"/>
      <w:pPr>
        <w:tabs>
          <w:tab w:val="num" w:pos="2160"/>
        </w:tabs>
        <w:ind w:left="2160" w:hanging="360"/>
      </w:pPr>
      <w:rPr>
        <w:rFonts w:ascii="Wingdings" w:hAnsi="Wingdings"/>
      </w:rPr>
    </w:lvl>
    <w:lvl w:ilvl="3" w:tplc="9536A312">
      <w:start w:val="1"/>
      <w:numFmt w:val="bullet"/>
      <w:lvlText w:val=""/>
      <w:lvlJc w:val="left"/>
      <w:pPr>
        <w:tabs>
          <w:tab w:val="num" w:pos="2880"/>
        </w:tabs>
        <w:ind w:left="2880" w:hanging="360"/>
      </w:pPr>
      <w:rPr>
        <w:rFonts w:ascii="Symbol" w:hAnsi="Symbol"/>
      </w:rPr>
    </w:lvl>
    <w:lvl w:ilvl="4" w:tplc="7780F544">
      <w:start w:val="1"/>
      <w:numFmt w:val="bullet"/>
      <w:lvlText w:val="o"/>
      <w:lvlJc w:val="left"/>
      <w:pPr>
        <w:tabs>
          <w:tab w:val="num" w:pos="3600"/>
        </w:tabs>
        <w:ind w:left="3600" w:hanging="360"/>
      </w:pPr>
      <w:rPr>
        <w:rFonts w:ascii="Courier New" w:hAnsi="Courier New"/>
      </w:rPr>
    </w:lvl>
    <w:lvl w:ilvl="5" w:tplc="E5CC61EA">
      <w:start w:val="1"/>
      <w:numFmt w:val="bullet"/>
      <w:lvlText w:val=""/>
      <w:lvlJc w:val="left"/>
      <w:pPr>
        <w:tabs>
          <w:tab w:val="num" w:pos="4320"/>
        </w:tabs>
        <w:ind w:left="4320" w:hanging="360"/>
      </w:pPr>
      <w:rPr>
        <w:rFonts w:ascii="Wingdings" w:hAnsi="Wingdings"/>
      </w:rPr>
    </w:lvl>
    <w:lvl w:ilvl="6" w:tplc="EE12B9F2">
      <w:start w:val="1"/>
      <w:numFmt w:val="bullet"/>
      <w:lvlText w:val=""/>
      <w:lvlJc w:val="left"/>
      <w:pPr>
        <w:tabs>
          <w:tab w:val="num" w:pos="5040"/>
        </w:tabs>
        <w:ind w:left="5040" w:hanging="360"/>
      </w:pPr>
      <w:rPr>
        <w:rFonts w:ascii="Symbol" w:hAnsi="Symbol"/>
      </w:rPr>
    </w:lvl>
    <w:lvl w:ilvl="7" w:tplc="060A22DE">
      <w:start w:val="1"/>
      <w:numFmt w:val="bullet"/>
      <w:lvlText w:val="o"/>
      <w:lvlJc w:val="left"/>
      <w:pPr>
        <w:tabs>
          <w:tab w:val="num" w:pos="5760"/>
        </w:tabs>
        <w:ind w:left="5760" w:hanging="360"/>
      </w:pPr>
      <w:rPr>
        <w:rFonts w:ascii="Courier New" w:hAnsi="Courier New"/>
      </w:rPr>
    </w:lvl>
    <w:lvl w:ilvl="8" w:tplc="EE1EBCAE">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4D120930">
      <w:start w:val="1"/>
      <w:numFmt w:val="bullet"/>
      <w:lvlText w:val=""/>
      <w:lvlJc w:val="left"/>
      <w:pPr>
        <w:ind w:left="720" w:hanging="360"/>
      </w:pPr>
      <w:rPr>
        <w:rFonts w:ascii="Symbol" w:hAnsi="Symbol"/>
      </w:rPr>
    </w:lvl>
    <w:lvl w:ilvl="1" w:tplc="E4EA6664">
      <w:start w:val="1"/>
      <w:numFmt w:val="bullet"/>
      <w:lvlText w:val="o"/>
      <w:lvlJc w:val="left"/>
      <w:pPr>
        <w:tabs>
          <w:tab w:val="num" w:pos="1440"/>
        </w:tabs>
        <w:ind w:left="1440" w:hanging="360"/>
      </w:pPr>
      <w:rPr>
        <w:rFonts w:ascii="Courier New" w:hAnsi="Courier New"/>
      </w:rPr>
    </w:lvl>
    <w:lvl w:ilvl="2" w:tplc="847CF9E8">
      <w:start w:val="1"/>
      <w:numFmt w:val="bullet"/>
      <w:lvlText w:val=""/>
      <w:lvlJc w:val="left"/>
      <w:pPr>
        <w:tabs>
          <w:tab w:val="num" w:pos="2160"/>
        </w:tabs>
        <w:ind w:left="2160" w:hanging="360"/>
      </w:pPr>
      <w:rPr>
        <w:rFonts w:ascii="Wingdings" w:hAnsi="Wingdings"/>
      </w:rPr>
    </w:lvl>
    <w:lvl w:ilvl="3" w:tplc="EDA2175E">
      <w:start w:val="1"/>
      <w:numFmt w:val="bullet"/>
      <w:lvlText w:val=""/>
      <w:lvlJc w:val="left"/>
      <w:pPr>
        <w:tabs>
          <w:tab w:val="num" w:pos="2880"/>
        </w:tabs>
        <w:ind w:left="2880" w:hanging="360"/>
      </w:pPr>
      <w:rPr>
        <w:rFonts w:ascii="Symbol" w:hAnsi="Symbol"/>
      </w:rPr>
    </w:lvl>
    <w:lvl w:ilvl="4" w:tplc="E9CCF3BC">
      <w:start w:val="1"/>
      <w:numFmt w:val="bullet"/>
      <w:lvlText w:val="o"/>
      <w:lvlJc w:val="left"/>
      <w:pPr>
        <w:tabs>
          <w:tab w:val="num" w:pos="3600"/>
        </w:tabs>
        <w:ind w:left="3600" w:hanging="360"/>
      </w:pPr>
      <w:rPr>
        <w:rFonts w:ascii="Courier New" w:hAnsi="Courier New"/>
      </w:rPr>
    </w:lvl>
    <w:lvl w:ilvl="5" w:tplc="3424A1F6">
      <w:start w:val="1"/>
      <w:numFmt w:val="bullet"/>
      <w:lvlText w:val=""/>
      <w:lvlJc w:val="left"/>
      <w:pPr>
        <w:tabs>
          <w:tab w:val="num" w:pos="4320"/>
        </w:tabs>
        <w:ind w:left="4320" w:hanging="360"/>
      </w:pPr>
      <w:rPr>
        <w:rFonts w:ascii="Wingdings" w:hAnsi="Wingdings"/>
      </w:rPr>
    </w:lvl>
    <w:lvl w:ilvl="6" w:tplc="D3F62ABC">
      <w:start w:val="1"/>
      <w:numFmt w:val="bullet"/>
      <w:lvlText w:val=""/>
      <w:lvlJc w:val="left"/>
      <w:pPr>
        <w:tabs>
          <w:tab w:val="num" w:pos="5040"/>
        </w:tabs>
        <w:ind w:left="5040" w:hanging="360"/>
      </w:pPr>
      <w:rPr>
        <w:rFonts w:ascii="Symbol" w:hAnsi="Symbol"/>
      </w:rPr>
    </w:lvl>
    <w:lvl w:ilvl="7" w:tplc="BE627014">
      <w:start w:val="1"/>
      <w:numFmt w:val="bullet"/>
      <w:lvlText w:val="o"/>
      <w:lvlJc w:val="left"/>
      <w:pPr>
        <w:tabs>
          <w:tab w:val="num" w:pos="5760"/>
        </w:tabs>
        <w:ind w:left="5760" w:hanging="360"/>
      </w:pPr>
      <w:rPr>
        <w:rFonts w:ascii="Courier New" w:hAnsi="Courier New"/>
      </w:rPr>
    </w:lvl>
    <w:lvl w:ilvl="8" w:tplc="268AF5E6">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E6E6C750">
      <w:start w:val="1"/>
      <w:numFmt w:val="bullet"/>
      <w:lvlText w:val=""/>
      <w:lvlJc w:val="left"/>
      <w:pPr>
        <w:ind w:left="720" w:hanging="360"/>
      </w:pPr>
      <w:rPr>
        <w:rFonts w:ascii="Symbol" w:hAnsi="Symbol"/>
      </w:rPr>
    </w:lvl>
    <w:lvl w:ilvl="1" w:tplc="E9563604">
      <w:start w:val="1"/>
      <w:numFmt w:val="bullet"/>
      <w:lvlText w:val="o"/>
      <w:lvlJc w:val="left"/>
      <w:pPr>
        <w:tabs>
          <w:tab w:val="num" w:pos="1440"/>
        </w:tabs>
        <w:ind w:left="1440" w:hanging="360"/>
      </w:pPr>
      <w:rPr>
        <w:rFonts w:ascii="Courier New" w:hAnsi="Courier New"/>
      </w:rPr>
    </w:lvl>
    <w:lvl w:ilvl="2" w:tplc="9160B048">
      <w:start w:val="1"/>
      <w:numFmt w:val="bullet"/>
      <w:lvlText w:val=""/>
      <w:lvlJc w:val="left"/>
      <w:pPr>
        <w:tabs>
          <w:tab w:val="num" w:pos="2160"/>
        </w:tabs>
        <w:ind w:left="2160" w:hanging="360"/>
      </w:pPr>
      <w:rPr>
        <w:rFonts w:ascii="Wingdings" w:hAnsi="Wingdings"/>
      </w:rPr>
    </w:lvl>
    <w:lvl w:ilvl="3" w:tplc="3F806174">
      <w:start w:val="1"/>
      <w:numFmt w:val="bullet"/>
      <w:lvlText w:val=""/>
      <w:lvlJc w:val="left"/>
      <w:pPr>
        <w:tabs>
          <w:tab w:val="num" w:pos="2880"/>
        </w:tabs>
        <w:ind w:left="2880" w:hanging="360"/>
      </w:pPr>
      <w:rPr>
        <w:rFonts w:ascii="Symbol" w:hAnsi="Symbol"/>
      </w:rPr>
    </w:lvl>
    <w:lvl w:ilvl="4" w:tplc="FC6C5424">
      <w:start w:val="1"/>
      <w:numFmt w:val="bullet"/>
      <w:lvlText w:val="o"/>
      <w:lvlJc w:val="left"/>
      <w:pPr>
        <w:tabs>
          <w:tab w:val="num" w:pos="3600"/>
        </w:tabs>
        <w:ind w:left="3600" w:hanging="360"/>
      </w:pPr>
      <w:rPr>
        <w:rFonts w:ascii="Courier New" w:hAnsi="Courier New"/>
      </w:rPr>
    </w:lvl>
    <w:lvl w:ilvl="5" w:tplc="475AB158">
      <w:start w:val="1"/>
      <w:numFmt w:val="bullet"/>
      <w:lvlText w:val=""/>
      <w:lvlJc w:val="left"/>
      <w:pPr>
        <w:tabs>
          <w:tab w:val="num" w:pos="4320"/>
        </w:tabs>
        <w:ind w:left="4320" w:hanging="360"/>
      </w:pPr>
      <w:rPr>
        <w:rFonts w:ascii="Wingdings" w:hAnsi="Wingdings"/>
      </w:rPr>
    </w:lvl>
    <w:lvl w:ilvl="6" w:tplc="F6FCAB7E">
      <w:start w:val="1"/>
      <w:numFmt w:val="bullet"/>
      <w:lvlText w:val=""/>
      <w:lvlJc w:val="left"/>
      <w:pPr>
        <w:tabs>
          <w:tab w:val="num" w:pos="5040"/>
        </w:tabs>
        <w:ind w:left="5040" w:hanging="360"/>
      </w:pPr>
      <w:rPr>
        <w:rFonts w:ascii="Symbol" w:hAnsi="Symbol"/>
      </w:rPr>
    </w:lvl>
    <w:lvl w:ilvl="7" w:tplc="7BE0A0F8">
      <w:start w:val="1"/>
      <w:numFmt w:val="bullet"/>
      <w:lvlText w:val="o"/>
      <w:lvlJc w:val="left"/>
      <w:pPr>
        <w:tabs>
          <w:tab w:val="num" w:pos="5760"/>
        </w:tabs>
        <w:ind w:left="5760" w:hanging="360"/>
      </w:pPr>
      <w:rPr>
        <w:rFonts w:ascii="Courier New" w:hAnsi="Courier New"/>
      </w:rPr>
    </w:lvl>
    <w:lvl w:ilvl="8" w:tplc="B34E58CE">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E00266AE">
      <w:start w:val="1"/>
      <w:numFmt w:val="bullet"/>
      <w:lvlText w:val=""/>
      <w:lvlJc w:val="left"/>
      <w:pPr>
        <w:ind w:left="720" w:hanging="360"/>
      </w:pPr>
      <w:rPr>
        <w:rFonts w:ascii="Symbol" w:hAnsi="Symbol"/>
      </w:rPr>
    </w:lvl>
    <w:lvl w:ilvl="1" w:tplc="9A4E409A">
      <w:start w:val="1"/>
      <w:numFmt w:val="bullet"/>
      <w:lvlText w:val="o"/>
      <w:lvlJc w:val="left"/>
      <w:pPr>
        <w:tabs>
          <w:tab w:val="num" w:pos="1440"/>
        </w:tabs>
        <w:ind w:left="1440" w:hanging="360"/>
      </w:pPr>
      <w:rPr>
        <w:rFonts w:ascii="Courier New" w:hAnsi="Courier New"/>
      </w:rPr>
    </w:lvl>
    <w:lvl w:ilvl="2" w:tplc="CC00A350">
      <w:start w:val="1"/>
      <w:numFmt w:val="bullet"/>
      <w:lvlText w:val=""/>
      <w:lvlJc w:val="left"/>
      <w:pPr>
        <w:tabs>
          <w:tab w:val="num" w:pos="2160"/>
        </w:tabs>
        <w:ind w:left="2160" w:hanging="360"/>
      </w:pPr>
      <w:rPr>
        <w:rFonts w:ascii="Wingdings" w:hAnsi="Wingdings"/>
      </w:rPr>
    </w:lvl>
    <w:lvl w:ilvl="3" w:tplc="9E98B6B6">
      <w:start w:val="1"/>
      <w:numFmt w:val="bullet"/>
      <w:lvlText w:val=""/>
      <w:lvlJc w:val="left"/>
      <w:pPr>
        <w:tabs>
          <w:tab w:val="num" w:pos="2880"/>
        </w:tabs>
        <w:ind w:left="2880" w:hanging="360"/>
      </w:pPr>
      <w:rPr>
        <w:rFonts w:ascii="Symbol" w:hAnsi="Symbol"/>
      </w:rPr>
    </w:lvl>
    <w:lvl w:ilvl="4" w:tplc="ED3E1412">
      <w:start w:val="1"/>
      <w:numFmt w:val="bullet"/>
      <w:lvlText w:val="o"/>
      <w:lvlJc w:val="left"/>
      <w:pPr>
        <w:tabs>
          <w:tab w:val="num" w:pos="3600"/>
        </w:tabs>
        <w:ind w:left="3600" w:hanging="360"/>
      </w:pPr>
      <w:rPr>
        <w:rFonts w:ascii="Courier New" w:hAnsi="Courier New"/>
      </w:rPr>
    </w:lvl>
    <w:lvl w:ilvl="5" w:tplc="75FCDF64">
      <w:start w:val="1"/>
      <w:numFmt w:val="bullet"/>
      <w:lvlText w:val=""/>
      <w:lvlJc w:val="left"/>
      <w:pPr>
        <w:tabs>
          <w:tab w:val="num" w:pos="4320"/>
        </w:tabs>
        <w:ind w:left="4320" w:hanging="360"/>
      </w:pPr>
      <w:rPr>
        <w:rFonts w:ascii="Wingdings" w:hAnsi="Wingdings"/>
      </w:rPr>
    </w:lvl>
    <w:lvl w:ilvl="6" w:tplc="B808BB00">
      <w:start w:val="1"/>
      <w:numFmt w:val="bullet"/>
      <w:lvlText w:val=""/>
      <w:lvlJc w:val="left"/>
      <w:pPr>
        <w:tabs>
          <w:tab w:val="num" w:pos="5040"/>
        </w:tabs>
        <w:ind w:left="5040" w:hanging="360"/>
      </w:pPr>
      <w:rPr>
        <w:rFonts w:ascii="Symbol" w:hAnsi="Symbol"/>
      </w:rPr>
    </w:lvl>
    <w:lvl w:ilvl="7" w:tplc="7DB654A8">
      <w:start w:val="1"/>
      <w:numFmt w:val="bullet"/>
      <w:lvlText w:val="o"/>
      <w:lvlJc w:val="left"/>
      <w:pPr>
        <w:tabs>
          <w:tab w:val="num" w:pos="5760"/>
        </w:tabs>
        <w:ind w:left="5760" w:hanging="360"/>
      </w:pPr>
      <w:rPr>
        <w:rFonts w:ascii="Courier New" w:hAnsi="Courier New"/>
      </w:rPr>
    </w:lvl>
    <w:lvl w:ilvl="8" w:tplc="2010744C">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E7CE6DDE">
      <w:start w:val="1"/>
      <w:numFmt w:val="bullet"/>
      <w:lvlText w:val=""/>
      <w:lvlJc w:val="left"/>
      <w:pPr>
        <w:ind w:left="720" w:hanging="360"/>
      </w:pPr>
      <w:rPr>
        <w:rFonts w:ascii="Symbol" w:hAnsi="Symbol"/>
      </w:rPr>
    </w:lvl>
    <w:lvl w:ilvl="1" w:tplc="3A263E88">
      <w:start w:val="1"/>
      <w:numFmt w:val="bullet"/>
      <w:lvlText w:val="o"/>
      <w:lvlJc w:val="left"/>
      <w:pPr>
        <w:tabs>
          <w:tab w:val="num" w:pos="1440"/>
        </w:tabs>
        <w:ind w:left="1440" w:hanging="360"/>
      </w:pPr>
      <w:rPr>
        <w:rFonts w:ascii="Courier New" w:hAnsi="Courier New"/>
      </w:rPr>
    </w:lvl>
    <w:lvl w:ilvl="2" w:tplc="34AE7FAE">
      <w:start w:val="1"/>
      <w:numFmt w:val="bullet"/>
      <w:lvlText w:val=""/>
      <w:lvlJc w:val="left"/>
      <w:pPr>
        <w:tabs>
          <w:tab w:val="num" w:pos="2160"/>
        </w:tabs>
        <w:ind w:left="2160" w:hanging="360"/>
      </w:pPr>
      <w:rPr>
        <w:rFonts w:ascii="Wingdings" w:hAnsi="Wingdings"/>
      </w:rPr>
    </w:lvl>
    <w:lvl w:ilvl="3" w:tplc="A29CC4FC">
      <w:start w:val="1"/>
      <w:numFmt w:val="bullet"/>
      <w:lvlText w:val=""/>
      <w:lvlJc w:val="left"/>
      <w:pPr>
        <w:tabs>
          <w:tab w:val="num" w:pos="2880"/>
        </w:tabs>
        <w:ind w:left="2880" w:hanging="360"/>
      </w:pPr>
      <w:rPr>
        <w:rFonts w:ascii="Symbol" w:hAnsi="Symbol"/>
      </w:rPr>
    </w:lvl>
    <w:lvl w:ilvl="4" w:tplc="7E46C026">
      <w:start w:val="1"/>
      <w:numFmt w:val="bullet"/>
      <w:lvlText w:val="o"/>
      <w:lvlJc w:val="left"/>
      <w:pPr>
        <w:tabs>
          <w:tab w:val="num" w:pos="3600"/>
        </w:tabs>
        <w:ind w:left="3600" w:hanging="360"/>
      </w:pPr>
      <w:rPr>
        <w:rFonts w:ascii="Courier New" w:hAnsi="Courier New"/>
      </w:rPr>
    </w:lvl>
    <w:lvl w:ilvl="5" w:tplc="1B2EF33E">
      <w:start w:val="1"/>
      <w:numFmt w:val="bullet"/>
      <w:lvlText w:val=""/>
      <w:lvlJc w:val="left"/>
      <w:pPr>
        <w:tabs>
          <w:tab w:val="num" w:pos="4320"/>
        </w:tabs>
        <w:ind w:left="4320" w:hanging="360"/>
      </w:pPr>
      <w:rPr>
        <w:rFonts w:ascii="Wingdings" w:hAnsi="Wingdings"/>
      </w:rPr>
    </w:lvl>
    <w:lvl w:ilvl="6" w:tplc="54C22F48">
      <w:start w:val="1"/>
      <w:numFmt w:val="bullet"/>
      <w:lvlText w:val=""/>
      <w:lvlJc w:val="left"/>
      <w:pPr>
        <w:tabs>
          <w:tab w:val="num" w:pos="5040"/>
        </w:tabs>
        <w:ind w:left="5040" w:hanging="360"/>
      </w:pPr>
      <w:rPr>
        <w:rFonts w:ascii="Symbol" w:hAnsi="Symbol"/>
      </w:rPr>
    </w:lvl>
    <w:lvl w:ilvl="7" w:tplc="3C7AA74C">
      <w:start w:val="1"/>
      <w:numFmt w:val="bullet"/>
      <w:lvlText w:val="o"/>
      <w:lvlJc w:val="left"/>
      <w:pPr>
        <w:tabs>
          <w:tab w:val="num" w:pos="5760"/>
        </w:tabs>
        <w:ind w:left="5760" w:hanging="360"/>
      </w:pPr>
      <w:rPr>
        <w:rFonts w:ascii="Courier New" w:hAnsi="Courier New"/>
      </w:rPr>
    </w:lvl>
    <w:lvl w:ilvl="8" w:tplc="BB68F90C">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35706532">
      <w:start w:val="1"/>
      <w:numFmt w:val="bullet"/>
      <w:lvlText w:val=""/>
      <w:lvlJc w:val="left"/>
      <w:pPr>
        <w:ind w:left="720" w:hanging="360"/>
      </w:pPr>
      <w:rPr>
        <w:rFonts w:ascii="Symbol" w:hAnsi="Symbol"/>
      </w:rPr>
    </w:lvl>
    <w:lvl w:ilvl="1" w:tplc="C726A3B2">
      <w:start w:val="1"/>
      <w:numFmt w:val="bullet"/>
      <w:lvlText w:val="o"/>
      <w:lvlJc w:val="left"/>
      <w:pPr>
        <w:tabs>
          <w:tab w:val="num" w:pos="1440"/>
        </w:tabs>
        <w:ind w:left="1440" w:hanging="360"/>
      </w:pPr>
      <w:rPr>
        <w:rFonts w:ascii="Courier New" w:hAnsi="Courier New"/>
      </w:rPr>
    </w:lvl>
    <w:lvl w:ilvl="2" w:tplc="7FD0D136">
      <w:start w:val="1"/>
      <w:numFmt w:val="bullet"/>
      <w:lvlText w:val=""/>
      <w:lvlJc w:val="left"/>
      <w:pPr>
        <w:tabs>
          <w:tab w:val="num" w:pos="2160"/>
        </w:tabs>
        <w:ind w:left="2160" w:hanging="360"/>
      </w:pPr>
      <w:rPr>
        <w:rFonts w:ascii="Wingdings" w:hAnsi="Wingdings"/>
      </w:rPr>
    </w:lvl>
    <w:lvl w:ilvl="3" w:tplc="82D499E2">
      <w:start w:val="1"/>
      <w:numFmt w:val="bullet"/>
      <w:lvlText w:val=""/>
      <w:lvlJc w:val="left"/>
      <w:pPr>
        <w:tabs>
          <w:tab w:val="num" w:pos="2880"/>
        </w:tabs>
        <w:ind w:left="2880" w:hanging="360"/>
      </w:pPr>
      <w:rPr>
        <w:rFonts w:ascii="Symbol" w:hAnsi="Symbol"/>
      </w:rPr>
    </w:lvl>
    <w:lvl w:ilvl="4" w:tplc="02245CD0">
      <w:start w:val="1"/>
      <w:numFmt w:val="bullet"/>
      <w:lvlText w:val="o"/>
      <w:lvlJc w:val="left"/>
      <w:pPr>
        <w:tabs>
          <w:tab w:val="num" w:pos="3600"/>
        </w:tabs>
        <w:ind w:left="3600" w:hanging="360"/>
      </w:pPr>
      <w:rPr>
        <w:rFonts w:ascii="Courier New" w:hAnsi="Courier New"/>
      </w:rPr>
    </w:lvl>
    <w:lvl w:ilvl="5" w:tplc="2A86A7BE">
      <w:start w:val="1"/>
      <w:numFmt w:val="bullet"/>
      <w:lvlText w:val=""/>
      <w:lvlJc w:val="left"/>
      <w:pPr>
        <w:tabs>
          <w:tab w:val="num" w:pos="4320"/>
        </w:tabs>
        <w:ind w:left="4320" w:hanging="360"/>
      </w:pPr>
      <w:rPr>
        <w:rFonts w:ascii="Wingdings" w:hAnsi="Wingdings"/>
      </w:rPr>
    </w:lvl>
    <w:lvl w:ilvl="6" w:tplc="B01CC7FC">
      <w:start w:val="1"/>
      <w:numFmt w:val="bullet"/>
      <w:lvlText w:val=""/>
      <w:lvlJc w:val="left"/>
      <w:pPr>
        <w:tabs>
          <w:tab w:val="num" w:pos="5040"/>
        </w:tabs>
        <w:ind w:left="5040" w:hanging="360"/>
      </w:pPr>
      <w:rPr>
        <w:rFonts w:ascii="Symbol" w:hAnsi="Symbol"/>
      </w:rPr>
    </w:lvl>
    <w:lvl w:ilvl="7" w:tplc="86782C6C">
      <w:start w:val="1"/>
      <w:numFmt w:val="bullet"/>
      <w:lvlText w:val="o"/>
      <w:lvlJc w:val="left"/>
      <w:pPr>
        <w:tabs>
          <w:tab w:val="num" w:pos="5760"/>
        </w:tabs>
        <w:ind w:left="5760" w:hanging="360"/>
      </w:pPr>
      <w:rPr>
        <w:rFonts w:ascii="Courier New" w:hAnsi="Courier New"/>
      </w:rPr>
    </w:lvl>
    <w:lvl w:ilvl="8" w:tplc="7E34F420">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8AB61318">
      <w:start w:val="1"/>
      <w:numFmt w:val="bullet"/>
      <w:lvlText w:val=""/>
      <w:lvlJc w:val="left"/>
      <w:pPr>
        <w:ind w:left="720" w:hanging="360"/>
      </w:pPr>
      <w:rPr>
        <w:rFonts w:ascii="Symbol" w:hAnsi="Symbol"/>
      </w:rPr>
    </w:lvl>
    <w:lvl w:ilvl="1" w:tplc="EE92E8E8">
      <w:start w:val="1"/>
      <w:numFmt w:val="bullet"/>
      <w:lvlText w:val="o"/>
      <w:lvlJc w:val="left"/>
      <w:pPr>
        <w:tabs>
          <w:tab w:val="num" w:pos="1440"/>
        </w:tabs>
        <w:ind w:left="1440" w:hanging="360"/>
      </w:pPr>
      <w:rPr>
        <w:rFonts w:ascii="Courier New" w:hAnsi="Courier New"/>
      </w:rPr>
    </w:lvl>
    <w:lvl w:ilvl="2" w:tplc="A59CEE90">
      <w:start w:val="1"/>
      <w:numFmt w:val="bullet"/>
      <w:lvlText w:val=""/>
      <w:lvlJc w:val="left"/>
      <w:pPr>
        <w:tabs>
          <w:tab w:val="num" w:pos="2160"/>
        </w:tabs>
        <w:ind w:left="2160" w:hanging="360"/>
      </w:pPr>
      <w:rPr>
        <w:rFonts w:ascii="Wingdings" w:hAnsi="Wingdings"/>
      </w:rPr>
    </w:lvl>
    <w:lvl w:ilvl="3" w:tplc="AE72B888">
      <w:start w:val="1"/>
      <w:numFmt w:val="bullet"/>
      <w:lvlText w:val=""/>
      <w:lvlJc w:val="left"/>
      <w:pPr>
        <w:tabs>
          <w:tab w:val="num" w:pos="2880"/>
        </w:tabs>
        <w:ind w:left="2880" w:hanging="360"/>
      </w:pPr>
      <w:rPr>
        <w:rFonts w:ascii="Symbol" w:hAnsi="Symbol"/>
      </w:rPr>
    </w:lvl>
    <w:lvl w:ilvl="4" w:tplc="E8EC48F6">
      <w:start w:val="1"/>
      <w:numFmt w:val="bullet"/>
      <w:lvlText w:val="o"/>
      <w:lvlJc w:val="left"/>
      <w:pPr>
        <w:tabs>
          <w:tab w:val="num" w:pos="3600"/>
        </w:tabs>
        <w:ind w:left="3600" w:hanging="360"/>
      </w:pPr>
      <w:rPr>
        <w:rFonts w:ascii="Courier New" w:hAnsi="Courier New"/>
      </w:rPr>
    </w:lvl>
    <w:lvl w:ilvl="5" w:tplc="8F121778">
      <w:start w:val="1"/>
      <w:numFmt w:val="bullet"/>
      <w:lvlText w:val=""/>
      <w:lvlJc w:val="left"/>
      <w:pPr>
        <w:tabs>
          <w:tab w:val="num" w:pos="4320"/>
        </w:tabs>
        <w:ind w:left="4320" w:hanging="360"/>
      </w:pPr>
      <w:rPr>
        <w:rFonts w:ascii="Wingdings" w:hAnsi="Wingdings"/>
      </w:rPr>
    </w:lvl>
    <w:lvl w:ilvl="6" w:tplc="BDDEA6E4">
      <w:start w:val="1"/>
      <w:numFmt w:val="bullet"/>
      <w:lvlText w:val=""/>
      <w:lvlJc w:val="left"/>
      <w:pPr>
        <w:tabs>
          <w:tab w:val="num" w:pos="5040"/>
        </w:tabs>
        <w:ind w:left="5040" w:hanging="360"/>
      </w:pPr>
      <w:rPr>
        <w:rFonts w:ascii="Symbol" w:hAnsi="Symbol"/>
      </w:rPr>
    </w:lvl>
    <w:lvl w:ilvl="7" w:tplc="0EB0D46A">
      <w:start w:val="1"/>
      <w:numFmt w:val="bullet"/>
      <w:lvlText w:val="o"/>
      <w:lvlJc w:val="left"/>
      <w:pPr>
        <w:tabs>
          <w:tab w:val="num" w:pos="5760"/>
        </w:tabs>
        <w:ind w:left="5760" w:hanging="360"/>
      </w:pPr>
      <w:rPr>
        <w:rFonts w:ascii="Courier New" w:hAnsi="Courier New"/>
      </w:rPr>
    </w:lvl>
    <w:lvl w:ilvl="8" w:tplc="63F4DF6C">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21E4771C">
      <w:start w:val="1"/>
      <w:numFmt w:val="bullet"/>
      <w:lvlText w:val=""/>
      <w:lvlJc w:val="left"/>
      <w:pPr>
        <w:ind w:left="720" w:hanging="360"/>
      </w:pPr>
      <w:rPr>
        <w:rFonts w:ascii="Symbol" w:hAnsi="Symbol"/>
      </w:rPr>
    </w:lvl>
    <w:lvl w:ilvl="1" w:tplc="CEAA02D0">
      <w:start w:val="1"/>
      <w:numFmt w:val="bullet"/>
      <w:lvlText w:val="o"/>
      <w:lvlJc w:val="left"/>
      <w:pPr>
        <w:tabs>
          <w:tab w:val="num" w:pos="1440"/>
        </w:tabs>
        <w:ind w:left="1440" w:hanging="360"/>
      </w:pPr>
      <w:rPr>
        <w:rFonts w:ascii="Courier New" w:hAnsi="Courier New"/>
      </w:rPr>
    </w:lvl>
    <w:lvl w:ilvl="2" w:tplc="4B8803EC">
      <w:start w:val="1"/>
      <w:numFmt w:val="bullet"/>
      <w:lvlText w:val=""/>
      <w:lvlJc w:val="left"/>
      <w:pPr>
        <w:tabs>
          <w:tab w:val="num" w:pos="2160"/>
        </w:tabs>
        <w:ind w:left="2160" w:hanging="360"/>
      </w:pPr>
      <w:rPr>
        <w:rFonts w:ascii="Wingdings" w:hAnsi="Wingdings"/>
      </w:rPr>
    </w:lvl>
    <w:lvl w:ilvl="3" w:tplc="B7B66CC4">
      <w:start w:val="1"/>
      <w:numFmt w:val="bullet"/>
      <w:lvlText w:val=""/>
      <w:lvlJc w:val="left"/>
      <w:pPr>
        <w:tabs>
          <w:tab w:val="num" w:pos="2880"/>
        </w:tabs>
        <w:ind w:left="2880" w:hanging="360"/>
      </w:pPr>
      <w:rPr>
        <w:rFonts w:ascii="Symbol" w:hAnsi="Symbol"/>
      </w:rPr>
    </w:lvl>
    <w:lvl w:ilvl="4" w:tplc="382AEC96">
      <w:start w:val="1"/>
      <w:numFmt w:val="bullet"/>
      <w:lvlText w:val="o"/>
      <w:lvlJc w:val="left"/>
      <w:pPr>
        <w:tabs>
          <w:tab w:val="num" w:pos="3600"/>
        </w:tabs>
        <w:ind w:left="3600" w:hanging="360"/>
      </w:pPr>
      <w:rPr>
        <w:rFonts w:ascii="Courier New" w:hAnsi="Courier New"/>
      </w:rPr>
    </w:lvl>
    <w:lvl w:ilvl="5" w:tplc="B776B696">
      <w:start w:val="1"/>
      <w:numFmt w:val="bullet"/>
      <w:lvlText w:val=""/>
      <w:lvlJc w:val="left"/>
      <w:pPr>
        <w:tabs>
          <w:tab w:val="num" w:pos="4320"/>
        </w:tabs>
        <w:ind w:left="4320" w:hanging="360"/>
      </w:pPr>
      <w:rPr>
        <w:rFonts w:ascii="Wingdings" w:hAnsi="Wingdings"/>
      </w:rPr>
    </w:lvl>
    <w:lvl w:ilvl="6" w:tplc="3DF2C934">
      <w:start w:val="1"/>
      <w:numFmt w:val="bullet"/>
      <w:lvlText w:val=""/>
      <w:lvlJc w:val="left"/>
      <w:pPr>
        <w:tabs>
          <w:tab w:val="num" w:pos="5040"/>
        </w:tabs>
        <w:ind w:left="5040" w:hanging="360"/>
      </w:pPr>
      <w:rPr>
        <w:rFonts w:ascii="Symbol" w:hAnsi="Symbol"/>
      </w:rPr>
    </w:lvl>
    <w:lvl w:ilvl="7" w:tplc="673A9FAE">
      <w:start w:val="1"/>
      <w:numFmt w:val="bullet"/>
      <w:lvlText w:val="o"/>
      <w:lvlJc w:val="left"/>
      <w:pPr>
        <w:tabs>
          <w:tab w:val="num" w:pos="5760"/>
        </w:tabs>
        <w:ind w:left="5760" w:hanging="360"/>
      </w:pPr>
      <w:rPr>
        <w:rFonts w:ascii="Courier New" w:hAnsi="Courier New"/>
      </w:rPr>
    </w:lvl>
    <w:lvl w:ilvl="8" w:tplc="598601B4">
      <w:start w:val="1"/>
      <w:numFmt w:val="bullet"/>
      <w:lvlText w:val=""/>
      <w:lvlJc w:val="left"/>
      <w:pPr>
        <w:tabs>
          <w:tab w:val="num" w:pos="6480"/>
        </w:tabs>
        <w:ind w:left="6480" w:hanging="360"/>
      </w:pPr>
      <w:rPr>
        <w:rFonts w:ascii="Wingdings" w:hAnsi="Wingdings"/>
      </w:rPr>
    </w:lvl>
  </w:abstractNum>
  <w:abstractNum w:abstractNumId="8" w15:restartNumberingAfterBreak="0">
    <w:nsid w:val="00000009"/>
    <w:multiLevelType w:val="hybridMultilevel"/>
    <w:tmpl w:val="00000009"/>
    <w:lvl w:ilvl="0" w:tplc="E3A00ED4">
      <w:start w:val="1"/>
      <w:numFmt w:val="bullet"/>
      <w:lvlText w:val=""/>
      <w:lvlJc w:val="left"/>
      <w:pPr>
        <w:ind w:left="720" w:hanging="360"/>
      </w:pPr>
      <w:rPr>
        <w:rFonts w:ascii="Symbol" w:hAnsi="Symbol"/>
      </w:rPr>
    </w:lvl>
    <w:lvl w:ilvl="1" w:tplc="291C625A">
      <w:start w:val="1"/>
      <w:numFmt w:val="bullet"/>
      <w:lvlText w:val="o"/>
      <w:lvlJc w:val="left"/>
      <w:pPr>
        <w:tabs>
          <w:tab w:val="num" w:pos="1440"/>
        </w:tabs>
        <w:ind w:left="1440" w:hanging="360"/>
      </w:pPr>
      <w:rPr>
        <w:rFonts w:ascii="Courier New" w:hAnsi="Courier New"/>
      </w:rPr>
    </w:lvl>
    <w:lvl w:ilvl="2" w:tplc="A1B899B8">
      <w:start w:val="1"/>
      <w:numFmt w:val="bullet"/>
      <w:lvlText w:val=""/>
      <w:lvlJc w:val="left"/>
      <w:pPr>
        <w:tabs>
          <w:tab w:val="num" w:pos="2160"/>
        </w:tabs>
        <w:ind w:left="2160" w:hanging="360"/>
      </w:pPr>
      <w:rPr>
        <w:rFonts w:ascii="Wingdings" w:hAnsi="Wingdings"/>
      </w:rPr>
    </w:lvl>
    <w:lvl w:ilvl="3" w:tplc="CA0CC126">
      <w:start w:val="1"/>
      <w:numFmt w:val="bullet"/>
      <w:lvlText w:val=""/>
      <w:lvlJc w:val="left"/>
      <w:pPr>
        <w:tabs>
          <w:tab w:val="num" w:pos="2880"/>
        </w:tabs>
        <w:ind w:left="2880" w:hanging="360"/>
      </w:pPr>
      <w:rPr>
        <w:rFonts w:ascii="Symbol" w:hAnsi="Symbol"/>
      </w:rPr>
    </w:lvl>
    <w:lvl w:ilvl="4" w:tplc="4C4C5632">
      <w:start w:val="1"/>
      <w:numFmt w:val="bullet"/>
      <w:lvlText w:val="o"/>
      <w:lvlJc w:val="left"/>
      <w:pPr>
        <w:tabs>
          <w:tab w:val="num" w:pos="3600"/>
        </w:tabs>
        <w:ind w:left="3600" w:hanging="360"/>
      </w:pPr>
      <w:rPr>
        <w:rFonts w:ascii="Courier New" w:hAnsi="Courier New"/>
      </w:rPr>
    </w:lvl>
    <w:lvl w:ilvl="5" w:tplc="179E61B6">
      <w:start w:val="1"/>
      <w:numFmt w:val="bullet"/>
      <w:lvlText w:val=""/>
      <w:lvlJc w:val="left"/>
      <w:pPr>
        <w:tabs>
          <w:tab w:val="num" w:pos="4320"/>
        </w:tabs>
        <w:ind w:left="4320" w:hanging="360"/>
      </w:pPr>
      <w:rPr>
        <w:rFonts w:ascii="Wingdings" w:hAnsi="Wingdings"/>
      </w:rPr>
    </w:lvl>
    <w:lvl w:ilvl="6" w:tplc="1FCC278C">
      <w:start w:val="1"/>
      <w:numFmt w:val="bullet"/>
      <w:lvlText w:val=""/>
      <w:lvlJc w:val="left"/>
      <w:pPr>
        <w:tabs>
          <w:tab w:val="num" w:pos="5040"/>
        </w:tabs>
        <w:ind w:left="5040" w:hanging="360"/>
      </w:pPr>
      <w:rPr>
        <w:rFonts w:ascii="Symbol" w:hAnsi="Symbol"/>
      </w:rPr>
    </w:lvl>
    <w:lvl w:ilvl="7" w:tplc="A1884D1C">
      <w:start w:val="1"/>
      <w:numFmt w:val="bullet"/>
      <w:lvlText w:val="o"/>
      <w:lvlJc w:val="left"/>
      <w:pPr>
        <w:tabs>
          <w:tab w:val="num" w:pos="5760"/>
        </w:tabs>
        <w:ind w:left="5760" w:hanging="360"/>
      </w:pPr>
      <w:rPr>
        <w:rFonts w:ascii="Courier New" w:hAnsi="Courier New"/>
      </w:rPr>
    </w:lvl>
    <w:lvl w:ilvl="8" w:tplc="7C38E37A">
      <w:start w:val="1"/>
      <w:numFmt w:val="bullet"/>
      <w:lvlText w:val=""/>
      <w:lvlJc w:val="left"/>
      <w:pPr>
        <w:tabs>
          <w:tab w:val="num" w:pos="6480"/>
        </w:tabs>
        <w:ind w:left="6480" w:hanging="360"/>
      </w:pPr>
      <w:rPr>
        <w:rFonts w:ascii="Wingdings" w:hAnsi="Wingdings"/>
      </w:rPr>
    </w:lvl>
  </w:abstractNum>
  <w:abstractNum w:abstractNumId="9" w15:restartNumberingAfterBreak="0">
    <w:nsid w:val="0000000A"/>
    <w:multiLevelType w:val="hybridMultilevel"/>
    <w:tmpl w:val="0000000A"/>
    <w:lvl w:ilvl="0" w:tplc="8630851C">
      <w:start w:val="1"/>
      <w:numFmt w:val="bullet"/>
      <w:lvlText w:val=""/>
      <w:lvlJc w:val="left"/>
      <w:pPr>
        <w:ind w:left="720" w:hanging="360"/>
      </w:pPr>
      <w:rPr>
        <w:rFonts w:ascii="Symbol" w:hAnsi="Symbol"/>
      </w:rPr>
    </w:lvl>
    <w:lvl w:ilvl="1" w:tplc="E188B5C8">
      <w:start w:val="1"/>
      <w:numFmt w:val="bullet"/>
      <w:lvlText w:val="o"/>
      <w:lvlJc w:val="left"/>
      <w:pPr>
        <w:tabs>
          <w:tab w:val="num" w:pos="1440"/>
        </w:tabs>
        <w:ind w:left="1440" w:hanging="360"/>
      </w:pPr>
      <w:rPr>
        <w:rFonts w:ascii="Courier New" w:hAnsi="Courier New"/>
      </w:rPr>
    </w:lvl>
    <w:lvl w:ilvl="2" w:tplc="628044BC">
      <w:start w:val="1"/>
      <w:numFmt w:val="bullet"/>
      <w:lvlText w:val=""/>
      <w:lvlJc w:val="left"/>
      <w:pPr>
        <w:tabs>
          <w:tab w:val="num" w:pos="2160"/>
        </w:tabs>
        <w:ind w:left="2160" w:hanging="360"/>
      </w:pPr>
      <w:rPr>
        <w:rFonts w:ascii="Wingdings" w:hAnsi="Wingdings"/>
      </w:rPr>
    </w:lvl>
    <w:lvl w:ilvl="3" w:tplc="6A2A4412">
      <w:start w:val="1"/>
      <w:numFmt w:val="bullet"/>
      <w:lvlText w:val=""/>
      <w:lvlJc w:val="left"/>
      <w:pPr>
        <w:tabs>
          <w:tab w:val="num" w:pos="2880"/>
        </w:tabs>
        <w:ind w:left="2880" w:hanging="360"/>
      </w:pPr>
      <w:rPr>
        <w:rFonts w:ascii="Symbol" w:hAnsi="Symbol"/>
      </w:rPr>
    </w:lvl>
    <w:lvl w:ilvl="4" w:tplc="C5B42B80">
      <w:start w:val="1"/>
      <w:numFmt w:val="bullet"/>
      <w:lvlText w:val="o"/>
      <w:lvlJc w:val="left"/>
      <w:pPr>
        <w:tabs>
          <w:tab w:val="num" w:pos="3600"/>
        </w:tabs>
        <w:ind w:left="3600" w:hanging="360"/>
      </w:pPr>
      <w:rPr>
        <w:rFonts w:ascii="Courier New" w:hAnsi="Courier New"/>
      </w:rPr>
    </w:lvl>
    <w:lvl w:ilvl="5" w:tplc="337EC198">
      <w:start w:val="1"/>
      <w:numFmt w:val="bullet"/>
      <w:lvlText w:val=""/>
      <w:lvlJc w:val="left"/>
      <w:pPr>
        <w:tabs>
          <w:tab w:val="num" w:pos="4320"/>
        </w:tabs>
        <w:ind w:left="4320" w:hanging="360"/>
      </w:pPr>
      <w:rPr>
        <w:rFonts w:ascii="Wingdings" w:hAnsi="Wingdings"/>
      </w:rPr>
    </w:lvl>
    <w:lvl w:ilvl="6" w:tplc="8BE4483E">
      <w:start w:val="1"/>
      <w:numFmt w:val="bullet"/>
      <w:lvlText w:val=""/>
      <w:lvlJc w:val="left"/>
      <w:pPr>
        <w:tabs>
          <w:tab w:val="num" w:pos="5040"/>
        </w:tabs>
        <w:ind w:left="5040" w:hanging="360"/>
      </w:pPr>
      <w:rPr>
        <w:rFonts w:ascii="Symbol" w:hAnsi="Symbol"/>
      </w:rPr>
    </w:lvl>
    <w:lvl w:ilvl="7" w:tplc="0666CAFC">
      <w:start w:val="1"/>
      <w:numFmt w:val="bullet"/>
      <w:lvlText w:val="o"/>
      <w:lvlJc w:val="left"/>
      <w:pPr>
        <w:tabs>
          <w:tab w:val="num" w:pos="5760"/>
        </w:tabs>
        <w:ind w:left="5760" w:hanging="360"/>
      </w:pPr>
      <w:rPr>
        <w:rFonts w:ascii="Courier New" w:hAnsi="Courier New"/>
      </w:rPr>
    </w:lvl>
    <w:lvl w:ilvl="8" w:tplc="C0E835E2">
      <w:start w:val="1"/>
      <w:numFmt w:val="bullet"/>
      <w:lvlText w:val=""/>
      <w:lvlJc w:val="left"/>
      <w:pPr>
        <w:tabs>
          <w:tab w:val="num" w:pos="6480"/>
        </w:tabs>
        <w:ind w:left="6480" w:hanging="360"/>
      </w:pPr>
      <w:rPr>
        <w:rFonts w:ascii="Wingdings" w:hAnsi="Wingdings"/>
      </w:rPr>
    </w:lvl>
  </w:abstractNum>
  <w:abstractNum w:abstractNumId="10" w15:restartNumberingAfterBreak="0">
    <w:nsid w:val="0000000B"/>
    <w:multiLevelType w:val="hybridMultilevel"/>
    <w:tmpl w:val="0000000B"/>
    <w:lvl w:ilvl="0" w:tplc="9FE23786">
      <w:start w:val="1"/>
      <w:numFmt w:val="bullet"/>
      <w:lvlText w:val=""/>
      <w:lvlJc w:val="left"/>
      <w:pPr>
        <w:ind w:left="720" w:hanging="360"/>
      </w:pPr>
      <w:rPr>
        <w:rFonts w:ascii="Symbol" w:hAnsi="Symbol"/>
      </w:rPr>
    </w:lvl>
    <w:lvl w:ilvl="1" w:tplc="8FFE9160">
      <w:start w:val="1"/>
      <w:numFmt w:val="bullet"/>
      <w:lvlText w:val="o"/>
      <w:lvlJc w:val="left"/>
      <w:pPr>
        <w:tabs>
          <w:tab w:val="num" w:pos="1440"/>
        </w:tabs>
        <w:ind w:left="1440" w:hanging="360"/>
      </w:pPr>
      <w:rPr>
        <w:rFonts w:ascii="Courier New" w:hAnsi="Courier New"/>
      </w:rPr>
    </w:lvl>
    <w:lvl w:ilvl="2" w:tplc="94E46FD4">
      <w:start w:val="1"/>
      <w:numFmt w:val="bullet"/>
      <w:lvlText w:val=""/>
      <w:lvlJc w:val="left"/>
      <w:pPr>
        <w:tabs>
          <w:tab w:val="num" w:pos="2160"/>
        </w:tabs>
        <w:ind w:left="2160" w:hanging="360"/>
      </w:pPr>
      <w:rPr>
        <w:rFonts w:ascii="Wingdings" w:hAnsi="Wingdings"/>
      </w:rPr>
    </w:lvl>
    <w:lvl w:ilvl="3" w:tplc="9CB0A042">
      <w:start w:val="1"/>
      <w:numFmt w:val="bullet"/>
      <w:lvlText w:val=""/>
      <w:lvlJc w:val="left"/>
      <w:pPr>
        <w:tabs>
          <w:tab w:val="num" w:pos="2880"/>
        </w:tabs>
        <w:ind w:left="2880" w:hanging="360"/>
      </w:pPr>
      <w:rPr>
        <w:rFonts w:ascii="Symbol" w:hAnsi="Symbol"/>
      </w:rPr>
    </w:lvl>
    <w:lvl w:ilvl="4" w:tplc="9C889B4E">
      <w:start w:val="1"/>
      <w:numFmt w:val="bullet"/>
      <w:lvlText w:val="o"/>
      <w:lvlJc w:val="left"/>
      <w:pPr>
        <w:tabs>
          <w:tab w:val="num" w:pos="3600"/>
        </w:tabs>
        <w:ind w:left="3600" w:hanging="360"/>
      </w:pPr>
      <w:rPr>
        <w:rFonts w:ascii="Courier New" w:hAnsi="Courier New"/>
      </w:rPr>
    </w:lvl>
    <w:lvl w:ilvl="5" w:tplc="AA063E8A">
      <w:start w:val="1"/>
      <w:numFmt w:val="bullet"/>
      <w:lvlText w:val=""/>
      <w:lvlJc w:val="left"/>
      <w:pPr>
        <w:tabs>
          <w:tab w:val="num" w:pos="4320"/>
        </w:tabs>
        <w:ind w:left="4320" w:hanging="360"/>
      </w:pPr>
      <w:rPr>
        <w:rFonts w:ascii="Wingdings" w:hAnsi="Wingdings"/>
      </w:rPr>
    </w:lvl>
    <w:lvl w:ilvl="6" w:tplc="BA5870B2">
      <w:start w:val="1"/>
      <w:numFmt w:val="bullet"/>
      <w:lvlText w:val=""/>
      <w:lvlJc w:val="left"/>
      <w:pPr>
        <w:tabs>
          <w:tab w:val="num" w:pos="5040"/>
        </w:tabs>
        <w:ind w:left="5040" w:hanging="360"/>
      </w:pPr>
      <w:rPr>
        <w:rFonts w:ascii="Symbol" w:hAnsi="Symbol"/>
      </w:rPr>
    </w:lvl>
    <w:lvl w:ilvl="7" w:tplc="D9367BBC">
      <w:start w:val="1"/>
      <w:numFmt w:val="bullet"/>
      <w:lvlText w:val="o"/>
      <w:lvlJc w:val="left"/>
      <w:pPr>
        <w:tabs>
          <w:tab w:val="num" w:pos="5760"/>
        </w:tabs>
        <w:ind w:left="5760" w:hanging="360"/>
      </w:pPr>
      <w:rPr>
        <w:rFonts w:ascii="Courier New" w:hAnsi="Courier New"/>
      </w:rPr>
    </w:lvl>
    <w:lvl w:ilvl="8" w:tplc="7F86D8CE">
      <w:start w:val="1"/>
      <w:numFmt w:val="bullet"/>
      <w:lvlText w:val=""/>
      <w:lvlJc w:val="left"/>
      <w:pPr>
        <w:tabs>
          <w:tab w:val="num" w:pos="6480"/>
        </w:tabs>
        <w:ind w:left="6480" w:hanging="360"/>
      </w:pPr>
      <w:rPr>
        <w:rFonts w:ascii="Wingdings" w:hAnsi="Wingdings"/>
      </w:rPr>
    </w:lvl>
  </w:abstractNum>
  <w:abstractNum w:abstractNumId="11" w15:restartNumberingAfterBreak="0">
    <w:nsid w:val="0000000C"/>
    <w:multiLevelType w:val="hybridMultilevel"/>
    <w:tmpl w:val="0000000C"/>
    <w:lvl w:ilvl="0" w:tplc="84123FE2">
      <w:start w:val="1"/>
      <w:numFmt w:val="bullet"/>
      <w:lvlText w:val=""/>
      <w:lvlJc w:val="left"/>
      <w:pPr>
        <w:ind w:left="720" w:hanging="360"/>
      </w:pPr>
      <w:rPr>
        <w:rFonts w:ascii="Symbol" w:hAnsi="Symbol"/>
      </w:rPr>
    </w:lvl>
    <w:lvl w:ilvl="1" w:tplc="3B744B0E">
      <w:start w:val="1"/>
      <w:numFmt w:val="bullet"/>
      <w:lvlText w:val="o"/>
      <w:lvlJc w:val="left"/>
      <w:pPr>
        <w:tabs>
          <w:tab w:val="num" w:pos="1440"/>
        </w:tabs>
        <w:ind w:left="1440" w:hanging="360"/>
      </w:pPr>
      <w:rPr>
        <w:rFonts w:ascii="Courier New" w:hAnsi="Courier New"/>
      </w:rPr>
    </w:lvl>
    <w:lvl w:ilvl="2" w:tplc="DE2491B8">
      <w:start w:val="1"/>
      <w:numFmt w:val="bullet"/>
      <w:lvlText w:val=""/>
      <w:lvlJc w:val="left"/>
      <w:pPr>
        <w:tabs>
          <w:tab w:val="num" w:pos="2160"/>
        </w:tabs>
        <w:ind w:left="2160" w:hanging="360"/>
      </w:pPr>
      <w:rPr>
        <w:rFonts w:ascii="Wingdings" w:hAnsi="Wingdings"/>
      </w:rPr>
    </w:lvl>
    <w:lvl w:ilvl="3" w:tplc="BFF825F6">
      <w:start w:val="1"/>
      <w:numFmt w:val="bullet"/>
      <w:lvlText w:val=""/>
      <w:lvlJc w:val="left"/>
      <w:pPr>
        <w:tabs>
          <w:tab w:val="num" w:pos="2880"/>
        </w:tabs>
        <w:ind w:left="2880" w:hanging="360"/>
      </w:pPr>
      <w:rPr>
        <w:rFonts w:ascii="Symbol" w:hAnsi="Symbol"/>
      </w:rPr>
    </w:lvl>
    <w:lvl w:ilvl="4" w:tplc="D7BABD38">
      <w:start w:val="1"/>
      <w:numFmt w:val="bullet"/>
      <w:lvlText w:val="o"/>
      <w:lvlJc w:val="left"/>
      <w:pPr>
        <w:tabs>
          <w:tab w:val="num" w:pos="3600"/>
        </w:tabs>
        <w:ind w:left="3600" w:hanging="360"/>
      </w:pPr>
      <w:rPr>
        <w:rFonts w:ascii="Courier New" w:hAnsi="Courier New"/>
      </w:rPr>
    </w:lvl>
    <w:lvl w:ilvl="5" w:tplc="7E72383E">
      <w:start w:val="1"/>
      <w:numFmt w:val="bullet"/>
      <w:lvlText w:val=""/>
      <w:lvlJc w:val="left"/>
      <w:pPr>
        <w:tabs>
          <w:tab w:val="num" w:pos="4320"/>
        </w:tabs>
        <w:ind w:left="4320" w:hanging="360"/>
      </w:pPr>
      <w:rPr>
        <w:rFonts w:ascii="Wingdings" w:hAnsi="Wingdings"/>
      </w:rPr>
    </w:lvl>
    <w:lvl w:ilvl="6" w:tplc="27427B8E">
      <w:start w:val="1"/>
      <w:numFmt w:val="bullet"/>
      <w:lvlText w:val=""/>
      <w:lvlJc w:val="left"/>
      <w:pPr>
        <w:tabs>
          <w:tab w:val="num" w:pos="5040"/>
        </w:tabs>
        <w:ind w:left="5040" w:hanging="360"/>
      </w:pPr>
      <w:rPr>
        <w:rFonts w:ascii="Symbol" w:hAnsi="Symbol"/>
      </w:rPr>
    </w:lvl>
    <w:lvl w:ilvl="7" w:tplc="78FA8A72">
      <w:start w:val="1"/>
      <w:numFmt w:val="bullet"/>
      <w:lvlText w:val="o"/>
      <w:lvlJc w:val="left"/>
      <w:pPr>
        <w:tabs>
          <w:tab w:val="num" w:pos="5760"/>
        </w:tabs>
        <w:ind w:left="5760" w:hanging="360"/>
      </w:pPr>
      <w:rPr>
        <w:rFonts w:ascii="Courier New" w:hAnsi="Courier New"/>
      </w:rPr>
    </w:lvl>
    <w:lvl w:ilvl="8" w:tplc="C9ECE79A">
      <w:start w:val="1"/>
      <w:numFmt w:val="bullet"/>
      <w:lvlText w:val=""/>
      <w:lvlJc w:val="left"/>
      <w:pPr>
        <w:tabs>
          <w:tab w:val="num" w:pos="6480"/>
        </w:tabs>
        <w:ind w:left="6480" w:hanging="360"/>
      </w:pPr>
      <w:rPr>
        <w:rFonts w:ascii="Wingdings" w:hAnsi="Wingdings"/>
      </w:rPr>
    </w:lvl>
  </w:abstractNum>
  <w:abstractNum w:abstractNumId="12" w15:restartNumberingAfterBreak="0">
    <w:nsid w:val="272E4F16"/>
    <w:multiLevelType w:val="hybridMultilevel"/>
    <w:tmpl w:val="6F7A2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310E78"/>
    <w:multiLevelType w:val="hybridMultilevel"/>
    <w:tmpl w:val="949C9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6E21831"/>
    <w:multiLevelType w:val="hybridMultilevel"/>
    <w:tmpl w:val="850EE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18C291F"/>
    <w:multiLevelType w:val="hybridMultilevel"/>
    <w:tmpl w:val="7DD26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61296E"/>
    <w:multiLevelType w:val="hybridMultilevel"/>
    <w:tmpl w:val="4344E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D87F35"/>
    <w:multiLevelType w:val="hybridMultilevel"/>
    <w:tmpl w:val="B9CA19DA"/>
    <w:lvl w:ilvl="0" w:tplc="08090001">
      <w:start w:val="1"/>
      <w:numFmt w:val="bullet"/>
      <w:lvlText w:val=""/>
      <w:lvlJc w:val="left"/>
      <w:pPr>
        <w:ind w:left="939" w:hanging="360"/>
      </w:pPr>
      <w:rPr>
        <w:rFonts w:ascii="Symbol" w:hAnsi="Symbol" w:hint="default"/>
      </w:rPr>
    </w:lvl>
    <w:lvl w:ilvl="1" w:tplc="08090003" w:tentative="1">
      <w:start w:val="1"/>
      <w:numFmt w:val="bullet"/>
      <w:lvlText w:val="o"/>
      <w:lvlJc w:val="left"/>
      <w:pPr>
        <w:ind w:left="1659" w:hanging="360"/>
      </w:pPr>
      <w:rPr>
        <w:rFonts w:ascii="Courier New" w:hAnsi="Courier New" w:cs="Courier New" w:hint="default"/>
      </w:rPr>
    </w:lvl>
    <w:lvl w:ilvl="2" w:tplc="08090005" w:tentative="1">
      <w:start w:val="1"/>
      <w:numFmt w:val="bullet"/>
      <w:lvlText w:val=""/>
      <w:lvlJc w:val="left"/>
      <w:pPr>
        <w:ind w:left="2379" w:hanging="360"/>
      </w:pPr>
      <w:rPr>
        <w:rFonts w:ascii="Wingdings" w:hAnsi="Wingdings" w:hint="default"/>
      </w:rPr>
    </w:lvl>
    <w:lvl w:ilvl="3" w:tplc="08090001" w:tentative="1">
      <w:start w:val="1"/>
      <w:numFmt w:val="bullet"/>
      <w:lvlText w:val=""/>
      <w:lvlJc w:val="left"/>
      <w:pPr>
        <w:ind w:left="3099" w:hanging="360"/>
      </w:pPr>
      <w:rPr>
        <w:rFonts w:ascii="Symbol" w:hAnsi="Symbol" w:hint="default"/>
      </w:rPr>
    </w:lvl>
    <w:lvl w:ilvl="4" w:tplc="08090003" w:tentative="1">
      <w:start w:val="1"/>
      <w:numFmt w:val="bullet"/>
      <w:lvlText w:val="o"/>
      <w:lvlJc w:val="left"/>
      <w:pPr>
        <w:ind w:left="3819" w:hanging="360"/>
      </w:pPr>
      <w:rPr>
        <w:rFonts w:ascii="Courier New" w:hAnsi="Courier New" w:cs="Courier New" w:hint="default"/>
      </w:rPr>
    </w:lvl>
    <w:lvl w:ilvl="5" w:tplc="08090005" w:tentative="1">
      <w:start w:val="1"/>
      <w:numFmt w:val="bullet"/>
      <w:lvlText w:val=""/>
      <w:lvlJc w:val="left"/>
      <w:pPr>
        <w:ind w:left="4539" w:hanging="360"/>
      </w:pPr>
      <w:rPr>
        <w:rFonts w:ascii="Wingdings" w:hAnsi="Wingdings" w:hint="default"/>
      </w:rPr>
    </w:lvl>
    <w:lvl w:ilvl="6" w:tplc="08090001" w:tentative="1">
      <w:start w:val="1"/>
      <w:numFmt w:val="bullet"/>
      <w:lvlText w:val=""/>
      <w:lvlJc w:val="left"/>
      <w:pPr>
        <w:ind w:left="5259" w:hanging="360"/>
      </w:pPr>
      <w:rPr>
        <w:rFonts w:ascii="Symbol" w:hAnsi="Symbol" w:hint="default"/>
      </w:rPr>
    </w:lvl>
    <w:lvl w:ilvl="7" w:tplc="08090003" w:tentative="1">
      <w:start w:val="1"/>
      <w:numFmt w:val="bullet"/>
      <w:lvlText w:val="o"/>
      <w:lvlJc w:val="left"/>
      <w:pPr>
        <w:ind w:left="5979" w:hanging="360"/>
      </w:pPr>
      <w:rPr>
        <w:rFonts w:ascii="Courier New" w:hAnsi="Courier New" w:cs="Courier New" w:hint="default"/>
      </w:rPr>
    </w:lvl>
    <w:lvl w:ilvl="8" w:tplc="08090005" w:tentative="1">
      <w:start w:val="1"/>
      <w:numFmt w:val="bullet"/>
      <w:lvlText w:val=""/>
      <w:lvlJc w:val="left"/>
      <w:pPr>
        <w:ind w:left="6699" w:hanging="360"/>
      </w:pPr>
      <w:rPr>
        <w:rFonts w:ascii="Wingdings" w:hAnsi="Wingdings" w:hint="default"/>
      </w:rPr>
    </w:lvl>
  </w:abstractNum>
  <w:abstractNum w:abstractNumId="18" w15:restartNumberingAfterBreak="0">
    <w:nsid w:val="685A2325"/>
    <w:multiLevelType w:val="hybridMultilevel"/>
    <w:tmpl w:val="D136B0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8923A4"/>
    <w:multiLevelType w:val="hybridMultilevel"/>
    <w:tmpl w:val="052CB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31330744">
    <w:abstractNumId w:val="0"/>
  </w:num>
  <w:num w:numId="2" w16cid:durableId="590698187">
    <w:abstractNumId w:val="1"/>
  </w:num>
  <w:num w:numId="3" w16cid:durableId="1929342353">
    <w:abstractNumId w:val="2"/>
  </w:num>
  <w:num w:numId="4" w16cid:durableId="651300668">
    <w:abstractNumId w:val="3"/>
  </w:num>
  <w:num w:numId="5" w16cid:durableId="410860021">
    <w:abstractNumId w:val="4"/>
  </w:num>
  <w:num w:numId="6" w16cid:durableId="653295016">
    <w:abstractNumId w:val="5"/>
  </w:num>
  <w:num w:numId="7" w16cid:durableId="253365032">
    <w:abstractNumId w:val="6"/>
  </w:num>
  <w:num w:numId="8" w16cid:durableId="1784374669">
    <w:abstractNumId w:val="7"/>
  </w:num>
  <w:num w:numId="9" w16cid:durableId="728042842">
    <w:abstractNumId w:val="8"/>
  </w:num>
  <w:num w:numId="10" w16cid:durableId="1235048906">
    <w:abstractNumId w:val="9"/>
  </w:num>
  <w:num w:numId="11" w16cid:durableId="2099213380">
    <w:abstractNumId w:val="10"/>
  </w:num>
  <w:num w:numId="12" w16cid:durableId="2127385536">
    <w:abstractNumId w:val="11"/>
  </w:num>
  <w:num w:numId="13" w16cid:durableId="1224290799">
    <w:abstractNumId w:val="16"/>
  </w:num>
  <w:num w:numId="14" w16cid:durableId="1510950127">
    <w:abstractNumId w:val="14"/>
  </w:num>
  <w:num w:numId="15" w16cid:durableId="384723826">
    <w:abstractNumId w:val="13"/>
  </w:num>
  <w:num w:numId="16" w16cid:durableId="1034816564">
    <w:abstractNumId w:val="15"/>
  </w:num>
  <w:num w:numId="17" w16cid:durableId="541289174">
    <w:abstractNumId w:val="18"/>
  </w:num>
  <w:num w:numId="18" w16cid:durableId="2109351815">
    <w:abstractNumId w:val="12"/>
  </w:num>
  <w:num w:numId="19" w16cid:durableId="1897203414">
    <w:abstractNumId w:val="19"/>
  </w:num>
  <w:num w:numId="20" w16cid:durableId="138683141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F6"/>
    <w:rsid w:val="00006481"/>
    <w:rsid w:val="00092BF2"/>
    <w:rsid w:val="000930BF"/>
    <w:rsid w:val="00094A66"/>
    <w:rsid w:val="000976D4"/>
    <w:rsid w:val="000A463C"/>
    <w:rsid w:val="00100528"/>
    <w:rsid w:val="001322DD"/>
    <w:rsid w:val="0013322A"/>
    <w:rsid w:val="001433FB"/>
    <w:rsid w:val="00145D47"/>
    <w:rsid w:val="0018335E"/>
    <w:rsid w:val="00195942"/>
    <w:rsid w:val="00197D72"/>
    <w:rsid w:val="001A137A"/>
    <w:rsid w:val="001B1C6B"/>
    <w:rsid w:val="001B2D38"/>
    <w:rsid w:val="0020762D"/>
    <w:rsid w:val="00214A97"/>
    <w:rsid w:val="002B03EB"/>
    <w:rsid w:val="002B4544"/>
    <w:rsid w:val="002B548E"/>
    <w:rsid w:val="002B6D22"/>
    <w:rsid w:val="002C2812"/>
    <w:rsid w:val="002D0557"/>
    <w:rsid w:val="002D6BFB"/>
    <w:rsid w:val="00306C89"/>
    <w:rsid w:val="00327CB3"/>
    <w:rsid w:val="00340755"/>
    <w:rsid w:val="00372290"/>
    <w:rsid w:val="003867AD"/>
    <w:rsid w:val="0039391C"/>
    <w:rsid w:val="00395751"/>
    <w:rsid w:val="003A473D"/>
    <w:rsid w:val="003E222B"/>
    <w:rsid w:val="00402A36"/>
    <w:rsid w:val="00406172"/>
    <w:rsid w:val="00415AB5"/>
    <w:rsid w:val="00444752"/>
    <w:rsid w:val="00486A70"/>
    <w:rsid w:val="0049362E"/>
    <w:rsid w:val="004B2066"/>
    <w:rsid w:val="004D21D6"/>
    <w:rsid w:val="004D7035"/>
    <w:rsid w:val="004E5BF6"/>
    <w:rsid w:val="004F60C2"/>
    <w:rsid w:val="005171F3"/>
    <w:rsid w:val="00565E2C"/>
    <w:rsid w:val="00583B17"/>
    <w:rsid w:val="005924F2"/>
    <w:rsid w:val="0059768B"/>
    <w:rsid w:val="005A0F68"/>
    <w:rsid w:val="005D37FC"/>
    <w:rsid w:val="00667F33"/>
    <w:rsid w:val="00684E7B"/>
    <w:rsid w:val="006B5DD8"/>
    <w:rsid w:val="006E193B"/>
    <w:rsid w:val="006F1FC1"/>
    <w:rsid w:val="0071492D"/>
    <w:rsid w:val="00741C83"/>
    <w:rsid w:val="00792F04"/>
    <w:rsid w:val="00796960"/>
    <w:rsid w:val="007B7C5B"/>
    <w:rsid w:val="007D307B"/>
    <w:rsid w:val="007E448A"/>
    <w:rsid w:val="007F1D60"/>
    <w:rsid w:val="007F6BEC"/>
    <w:rsid w:val="0084302D"/>
    <w:rsid w:val="00876581"/>
    <w:rsid w:val="008848FE"/>
    <w:rsid w:val="00893345"/>
    <w:rsid w:val="008A3B5F"/>
    <w:rsid w:val="008C5E8D"/>
    <w:rsid w:val="008F49DD"/>
    <w:rsid w:val="00913A32"/>
    <w:rsid w:val="009159AC"/>
    <w:rsid w:val="00925338"/>
    <w:rsid w:val="00925B25"/>
    <w:rsid w:val="00926BE4"/>
    <w:rsid w:val="00953BF6"/>
    <w:rsid w:val="009D68C8"/>
    <w:rsid w:val="00A01365"/>
    <w:rsid w:val="00A1357B"/>
    <w:rsid w:val="00A3294D"/>
    <w:rsid w:val="00A42320"/>
    <w:rsid w:val="00A51103"/>
    <w:rsid w:val="00A6676A"/>
    <w:rsid w:val="00A86A7D"/>
    <w:rsid w:val="00AC268B"/>
    <w:rsid w:val="00AD4130"/>
    <w:rsid w:val="00AE1162"/>
    <w:rsid w:val="00AE23E5"/>
    <w:rsid w:val="00AF37C9"/>
    <w:rsid w:val="00AF44DF"/>
    <w:rsid w:val="00B25250"/>
    <w:rsid w:val="00B36B3E"/>
    <w:rsid w:val="00B76BCA"/>
    <w:rsid w:val="00B8255C"/>
    <w:rsid w:val="00B9662C"/>
    <w:rsid w:val="00BC4E3E"/>
    <w:rsid w:val="00BD0706"/>
    <w:rsid w:val="00BE3A8F"/>
    <w:rsid w:val="00C23121"/>
    <w:rsid w:val="00C5690C"/>
    <w:rsid w:val="00C733CB"/>
    <w:rsid w:val="00C75B3B"/>
    <w:rsid w:val="00C95B7C"/>
    <w:rsid w:val="00CA4950"/>
    <w:rsid w:val="00CE52CB"/>
    <w:rsid w:val="00CF5FA5"/>
    <w:rsid w:val="00D06216"/>
    <w:rsid w:val="00D2034F"/>
    <w:rsid w:val="00D475D6"/>
    <w:rsid w:val="00D641FD"/>
    <w:rsid w:val="00D70BF5"/>
    <w:rsid w:val="00D93AFF"/>
    <w:rsid w:val="00D95A16"/>
    <w:rsid w:val="00DB4020"/>
    <w:rsid w:val="00DD3668"/>
    <w:rsid w:val="00DE2D4E"/>
    <w:rsid w:val="00DE5297"/>
    <w:rsid w:val="00E113D6"/>
    <w:rsid w:val="00E233F4"/>
    <w:rsid w:val="00E4189F"/>
    <w:rsid w:val="00E66281"/>
    <w:rsid w:val="00E9109D"/>
    <w:rsid w:val="00EA594F"/>
    <w:rsid w:val="00EB0D05"/>
    <w:rsid w:val="00EE2AF3"/>
    <w:rsid w:val="00F07AAF"/>
    <w:rsid w:val="00F355CF"/>
    <w:rsid w:val="00F36E4A"/>
    <w:rsid w:val="00F50B3D"/>
    <w:rsid w:val="00F725A1"/>
    <w:rsid w:val="00FA3320"/>
    <w:rsid w:val="00FB197D"/>
    <w:rsid w:val="00FE2E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88D52"/>
  <w15:docId w15:val="{34785049-C9E5-F14F-9169-769652A64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68B"/>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rPr>
  </w:style>
  <w:style w:type="paragraph" w:styleId="Heading2">
    <w:name w:val="heading 2"/>
    <w:basedOn w:val="Normal"/>
    <w:next w:val="Normal"/>
    <w:link w:val="Heading2Char"/>
    <w:uiPriority w:val="9"/>
    <w:qFormat/>
    <w:rsid w:val="00506D7A"/>
    <w:pPr>
      <w:keepNext/>
      <w:keepLines/>
      <w:spacing w:before="40"/>
      <w:outlineLvl w:val="1"/>
    </w:pPr>
    <w:rPr>
      <w:b/>
      <w:bCs/>
      <w:color w:val="2F5496"/>
    </w:rPr>
  </w:style>
  <w:style w:type="paragraph" w:styleId="Heading3">
    <w:name w:val="heading 3"/>
    <w:basedOn w:val="Normal"/>
    <w:next w:val="Normal"/>
    <w:link w:val="Heading3Char"/>
    <w:uiPriority w:val="9"/>
    <w:qFormat/>
    <w:rsid w:val="00506D7A"/>
    <w:pPr>
      <w:keepNext/>
      <w:keepLines/>
      <w:spacing w:before="40"/>
      <w:outlineLvl w:val="2"/>
    </w:pPr>
    <w:rPr>
      <w:b/>
      <w:bCs/>
      <w:color w:val="1F3763"/>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rPr>
  </w:style>
  <w:style w:type="paragraph" w:styleId="Heading6">
    <w:name w:val="heading 6"/>
    <w:basedOn w:val="Normal"/>
    <w:next w:val="Normal"/>
    <w:link w:val="Heading6Char"/>
    <w:uiPriority w:val="9"/>
    <w:qFormat/>
    <w:rsid w:val="00506D7A"/>
    <w:pPr>
      <w:keepNext/>
      <w:keepLines/>
      <w:spacing w:before="40"/>
      <w:outlineLvl w:val="5"/>
    </w:pPr>
    <w:rPr>
      <w:b/>
      <w:b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ivdocument">
    <w:name w:val="div_document"/>
    <w:basedOn w:val="Normal"/>
    <w:pPr>
      <w:spacing w:line="300" w:lineRule="atLeast"/>
    </w:pPr>
  </w:style>
  <w:style w:type="paragraph" w:customStyle="1" w:styleId="divdocumentsection">
    <w:name w:val="div_document_section"/>
    <w:basedOn w:val="Normal"/>
  </w:style>
  <w:style w:type="paragraph" w:customStyle="1" w:styleId="divdocumentdivparagraph">
    <w:name w:val="div_document_div_paragraph"/>
    <w:basedOn w:val="Normal"/>
  </w:style>
  <w:style w:type="paragraph" w:customStyle="1" w:styleId="divdocumentdivname">
    <w:name w:val="div_document_div_name"/>
    <w:basedOn w:val="Normal"/>
    <w:rPr>
      <w:color w:val="003300"/>
    </w:rPr>
  </w:style>
  <w:style w:type="character" w:customStyle="1" w:styleId="span">
    <w:name w:val="span"/>
    <w:basedOn w:val="DefaultParagraphFont"/>
    <w:rPr>
      <w:sz w:val="24"/>
      <w:szCs w:val="24"/>
      <w:bdr w:val="none" w:sz="0" w:space="0" w:color="auto"/>
      <w:vertAlign w:val="baseline"/>
    </w:rPr>
  </w:style>
  <w:style w:type="paragraph" w:customStyle="1" w:styleId="divaddress">
    <w:name w:val="div_address"/>
    <w:basedOn w:val="div"/>
    <w:pPr>
      <w:spacing w:line="300" w:lineRule="atLeast"/>
      <w:jc w:val="center"/>
    </w:pPr>
    <w:rPr>
      <w:sz w:val="22"/>
      <w:szCs w:val="22"/>
    </w:rPr>
  </w:style>
  <w:style w:type="paragraph" w:customStyle="1" w:styleId="div">
    <w:name w:val="div"/>
    <w:basedOn w:val="Normal"/>
  </w:style>
  <w:style w:type="paragraph" w:customStyle="1" w:styleId="documentzipsuffix">
    <w:name w:val="document_zipsuffix"/>
    <w:basedOn w:val="Normal"/>
  </w:style>
  <w:style w:type="character" w:customStyle="1" w:styleId="txtBold">
    <w:name w:val="txtBold"/>
    <w:basedOn w:val="DefaultParagraphFont"/>
    <w:rPr>
      <w:b/>
      <w:bCs/>
    </w:rPr>
  </w:style>
  <w:style w:type="character" w:customStyle="1" w:styleId="documentbeforecolonspace">
    <w:name w:val="document_beforecolonspace"/>
    <w:basedOn w:val="DefaultParagraphFont"/>
    <w:rPr>
      <w:vanish/>
    </w:rPr>
  </w:style>
  <w:style w:type="character" w:customStyle="1" w:styleId="social-linknth-last-child1socl-bar">
    <w:name w:val="social-link_nth-last-child(1)_socl-bar"/>
    <w:basedOn w:val="DefaultParagraphFont"/>
    <w:rPr>
      <w:vanish/>
    </w:rPr>
  </w:style>
  <w:style w:type="paragraph" w:customStyle="1" w:styleId="divdocumentdivheading">
    <w:name w:val="div_document_div_heading"/>
    <w:basedOn w:val="Normal"/>
  </w:style>
  <w:style w:type="paragraph" w:customStyle="1" w:styleId="divdocumentdivsectiontitle">
    <w:name w:val="div_document_div_sectiontitle"/>
    <w:basedOn w:val="Normal"/>
    <w:pPr>
      <w:spacing w:line="340" w:lineRule="atLeast"/>
    </w:pPr>
    <w:rPr>
      <w:color w:val="003300"/>
      <w:sz w:val="26"/>
      <w:szCs w:val="26"/>
    </w:rPr>
  </w:style>
  <w:style w:type="paragraph" w:customStyle="1" w:styleId="divdocumentsinglecolumn">
    <w:name w:val="div_document_singlecolumn"/>
    <w:basedOn w:val="Normal"/>
  </w:style>
  <w:style w:type="paragraph" w:customStyle="1" w:styleId="p">
    <w:name w:val="p"/>
    <w:basedOn w:val="Normal"/>
  </w:style>
  <w:style w:type="character" w:customStyle="1" w:styleId="spandateswrapper">
    <w:name w:val="span_dates_wrapper"/>
    <w:basedOn w:val="span"/>
    <w:rPr>
      <w:color w:val="999999"/>
      <w:sz w:val="22"/>
      <w:szCs w:val="22"/>
      <w:bdr w:val="none" w:sz="0" w:space="0" w:color="auto"/>
      <w:vertAlign w:val="baseline"/>
    </w:rPr>
  </w:style>
  <w:style w:type="paragraph" w:customStyle="1" w:styleId="spandateswrapperParagraph">
    <w:name w:val="span_dates_wrapper Paragraph"/>
    <w:basedOn w:val="spanParagraph"/>
    <w:rPr>
      <w:color w:val="999999"/>
      <w:sz w:val="22"/>
      <w:szCs w:val="22"/>
    </w:rPr>
  </w:style>
  <w:style w:type="paragraph" w:customStyle="1" w:styleId="spanParagraph">
    <w:name w:val="span Paragraph"/>
    <w:basedOn w:val="Normal"/>
  </w:style>
  <w:style w:type="character" w:customStyle="1" w:styleId="divdocumentsinglecolumnCharacter">
    <w:name w:val="div_document_singlecolumn Character"/>
    <w:basedOn w:val="DefaultParagraphFont"/>
  </w:style>
  <w:style w:type="character" w:customStyle="1" w:styleId="singlecolumnspanpaddedlinenth-child1">
    <w:name w:val="singlecolumn_span_paddedline_nth-child(1)"/>
    <w:basedOn w:val="DefaultParagraphFont"/>
  </w:style>
  <w:style w:type="character" w:customStyle="1" w:styleId="spanjobtitle">
    <w:name w:val="span_jobtitle"/>
    <w:basedOn w:val="span"/>
    <w:rPr>
      <w:b/>
      <w:bCs/>
      <w:color w:val="003300"/>
      <w:sz w:val="24"/>
      <w:szCs w:val="24"/>
      <w:bdr w:val="none" w:sz="0" w:space="0" w:color="auto"/>
      <w:vertAlign w:val="baseline"/>
    </w:rPr>
  </w:style>
  <w:style w:type="paragraph" w:customStyle="1" w:styleId="spanpaddedline">
    <w:name w:val="span_paddedline"/>
    <w:basedOn w:val="spanParagraph"/>
  </w:style>
  <w:style w:type="character" w:customStyle="1" w:styleId="spancompanyname">
    <w:name w:val="span_companyname"/>
    <w:basedOn w:val="span"/>
    <w:rPr>
      <w:b/>
      <w:bCs/>
      <w:i/>
      <w:iCs/>
      <w:sz w:val="24"/>
      <w:szCs w:val="24"/>
      <w:bdr w:val="none" w:sz="0" w:space="0" w:color="auto"/>
      <w:vertAlign w:val="baseline"/>
    </w:rPr>
  </w:style>
  <w:style w:type="character" w:customStyle="1" w:styleId="spanjobcity">
    <w:name w:val="span_jobcity"/>
    <w:basedOn w:val="span"/>
    <w:rPr>
      <w:i/>
      <w:iCs/>
      <w:sz w:val="24"/>
      <w:szCs w:val="24"/>
      <w:bdr w:val="none" w:sz="0" w:space="0" w:color="auto"/>
      <w:vertAlign w:val="baseline"/>
    </w:rPr>
  </w:style>
  <w:style w:type="character" w:customStyle="1" w:styleId="spanjobstate">
    <w:name w:val="span_jobstate"/>
    <w:basedOn w:val="span"/>
    <w:rPr>
      <w:i/>
      <w:iCs/>
      <w:sz w:val="24"/>
      <w:szCs w:val="24"/>
      <w:bdr w:val="none" w:sz="0" w:space="0" w:color="auto"/>
      <w:vertAlign w:val="baseline"/>
    </w:rPr>
  </w:style>
  <w:style w:type="character" w:customStyle="1" w:styleId="documentspanjobcountry">
    <w:name w:val="document_span_jobcountry"/>
    <w:basedOn w:val="DefaultParagraphFont"/>
    <w:rPr>
      <w:i/>
      <w:iCs/>
    </w:rPr>
  </w:style>
  <w:style w:type="character" w:customStyle="1" w:styleId="documentspancontract">
    <w:name w:val="document_span_contract"/>
    <w:basedOn w:val="DefaultParagraphFont"/>
    <w:rPr>
      <w:i/>
      <w:iCs/>
    </w:rPr>
  </w:style>
  <w:style w:type="paragraph" w:customStyle="1" w:styleId="documentulli">
    <w:name w:val="document_ul_li"/>
    <w:basedOn w:val="Normal"/>
  </w:style>
  <w:style w:type="table" w:customStyle="1" w:styleId="divdocumentdivparagraphTable">
    <w:name w:val="div_document_div_paragraph Table"/>
    <w:basedOn w:val="TableNormal"/>
    <w:tblPr/>
  </w:style>
  <w:style w:type="table" w:customStyle="1" w:styleId="divdocumenttable">
    <w:name w:val="div_document_table"/>
    <w:basedOn w:val="TableNormal"/>
    <w:tblPr/>
  </w:style>
  <w:style w:type="character" w:customStyle="1" w:styleId="spandegree">
    <w:name w:val="span_degree"/>
    <w:basedOn w:val="span"/>
    <w:rPr>
      <w:b/>
      <w:bCs/>
      <w:color w:val="003300"/>
      <w:sz w:val="24"/>
      <w:szCs w:val="24"/>
      <w:bdr w:val="none" w:sz="0" w:space="0" w:color="auto"/>
      <w:vertAlign w:val="baseline"/>
    </w:rPr>
  </w:style>
  <w:style w:type="character" w:customStyle="1" w:styleId="spanprogramline">
    <w:name w:val="span_programline"/>
    <w:basedOn w:val="span"/>
    <w:rPr>
      <w:b/>
      <w:bCs/>
      <w:color w:val="003300"/>
      <w:sz w:val="24"/>
      <w:szCs w:val="24"/>
      <w:bdr w:val="none" w:sz="0" w:space="0" w:color="auto"/>
      <w:vertAlign w:val="baseline"/>
    </w:rPr>
  </w:style>
  <w:style w:type="character" w:customStyle="1" w:styleId="txtItalics">
    <w:name w:val="txtItalics"/>
    <w:basedOn w:val="DefaultParagraphFont"/>
    <w:rPr>
      <w:i/>
      <w:iCs/>
    </w:rPr>
  </w:style>
  <w:style w:type="paragraph" w:styleId="BalloonText">
    <w:name w:val="Balloon Text"/>
    <w:basedOn w:val="Normal"/>
    <w:link w:val="BalloonTextChar"/>
    <w:uiPriority w:val="99"/>
    <w:semiHidden/>
    <w:unhideWhenUsed/>
    <w:rsid w:val="009D68C8"/>
    <w:rPr>
      <w:sz w:val="18"/>
      <w:szCs w:val="18"/>
    </w:rPr>
  </w:style>
  <w:style w:type="character" w:customStyle="1" w:styleId="BalloonTextChar">
    <w:name w:val="Balloon Text Char"/>
    <w:basedOn w:val="DefaultParagraphFont"/>
    <w:link w:val="BalloonText"/>
    <w:uiPriority w:val="99"/>
    <w:semiHidden/>
    <w:rsid w:val="009D68C8"/>
    <w:rPr>
      <w:sz w:val="18"/>
      <w:szCs w:val="18"/>
    </w:rPr>
  </w:style>
  <w:style w:type="character" w:styleId="Hyperlink">
    <w:name w:val="Hyperlink"/>
    <w:basedOn w:val="DefaultParagraphFont"/>
    <w:uiPriority w:val="99"/>
    <w:unhideWhenUsed/>
    <w:rsid w:val="004D7035"/>
    <w:rPr>
      <w:color w:val="0000FF" w:themeColor="hyperlink"/>
      <w:u w:val="single"/>
    </w:rPr>
  </w:style>
  <w:style w:type="character" w:styleId="UnresolvedMention">
    <w:name w:val="Unresolved Mention"/>
    <w:basedOn w:val="DefaultParagraphFont"/>
    <w:uiPriority w:val="99"/>
    <w:semiHidden/>
    <w:unhideWhenUsed/>
    <w:rsid w:val="004D7035"/>
    <w:rPr>
      <w:color w:val="605E5C"/>
      <w:shd w:val="clear" w:color="auto" w:fill="E1DFDD"/>
    </w:rPr>
  </w:style>
  <w:style w:type="paragraph" w:styleId="ListParagraph">
    <w:name w:val="List Paragraph"/>
    <w:basedOn w:val="Normal"/>
    <w:uiPriority w:val="34"/>
    <w:qFormat/>
    <w:rsid w:val="001833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80340">
      <w:bodyDiv w:val="1"/>
      <w:marLeft w:val="0"/>
      <w:marRight w:val="0"/>
      <w:marTop w:val="0"/>
      <w:marBottom w:val="0"/>
      <w:divBdr>
        <w:top w:val="none" w:sz="0" w:space="0" w:color="auto"/>
        <w:left w:val="none" w:sz="0" w:space="0" w:color="auto"/>
        <w:bottom w:val="none" w:sz="0" w:space="0" w:color="auto"/>
        <w:right w:val="none" w:sz="0" w:space="0" w:color="auto"/>
      </w:divBdr>
    </w:div>
    <w:div w:id="795872314">
      <w:bodyDiv w:val="1"/>
      <w:marLeft w:val="0"/>
      <w:marRight w:val="0"/>
      <w:marTop w:val="0"/>
      <w:marBottom w:val="0"/>
      <w:divBdr>
        <w:top w:val="none" w:sz="0" w:space="0" w:color="auto"/>
        <w:left w:val="none" w:sz="0" w:space="0" w:color="auto"/>
        <w:bottom w:val="none" w:sz="0" w:space="0" w:color="auto"/>
        <w:right w:val="none" w:sz="0" w:space="0" w:color="auto"/>
      </w:divBdr>
      <w:divsChild>
        <w:div w:id="1234463816">
          <w:marLeft w:val="0"/>
          <w:marRight w:val="0"/>
          <w:marTop w:val="0"/>
          <w:marBottom w:val="0"/>
          <w:divBdr>
            <w:top w:val="single" w:sz="2" w:space="0" w:color="auto"/>
            <w:left w:val="single" w:sz="2" w:space="0" w:color="auto"/>
            <w:bottom w:val="single" w:sz="6" w:space="0" w:color="auto"/>
            <w:right w:val="single" w:sz="2" w:space="0" w:color="auto"/>
          </w:divBdr>
          <w:divsChild>
            <w:div w:id="214238097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5495664">
                  <w:marLeft w:val="0"/>
                  <w:marRight w:val="0"/>
                  <w:marTop w:val="0"/>
                  <w:marBottom w:val="0"/>
                  <w:divBdr>
                    <w:top w:val="single" w:sz="2" w:space="0" w:color="D9D9E3"/>
                    <w:left w:val="single" w:sz="2" w:space="0" w:color="D9D9E3"/>
                    <w:bottom w:val="single" w:sz="2" w:space="0" w:color="D9D9E3"/>
                    <w:right w:val="single" w:sz="2" w:space="0" w:color="D9D9E3"/>
                  </w:divBdr>
                  <w:divsChild>
                    <w:div w:id="729770839">
                      <w:marLeft w:val="0"/>
                      <w:marRight w:val="0"/>
                      <w:marTop w:val="0"/>
                      <w:marBottom w:val="0"/>
                      <w:divBdr>
                        <w:top w:val="single" w:sz="2" w:space="0" w:color="D9D9E3"/>
                        <w:left w:val="single" w:sz="2" w:space="0" w:color="D9D9E3"/>
                        <w:bottom w:val="single" w:sz="2" w:space="0" w:color="D9D9E3"/>
                        <w:right w:val="single" w:sz="2" w:space="0" w:color="D9D9E3"/>
                      </w:divBdr>
                      <w:divsChild>
                        <w:div w:id="1743415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51995336">
      <w:bodyDiv w:val="1"/>
      <w:marLeft w:val="0"/>
      <w:marRight w:val="0"/>
      <w:marTop w:val="0"/>
      <w:marBottom w:val="0"/>
      <w:divBdr>
        <w:top w:val="none" w:sz="0" w:space="0" w:color="auto"/>
        <w:left w:val="none" w:sz="0" w:space="0" w:color="auto"/>
        <w:bottom w:val="none" w:sz="0" w:space="0" w:color="auto"/>
        <w:right w:val="none" w:sz="0" w:space="0" w:color="auto"/>
      </w:divBdr>
      <w:divsChild>
        <w:div w:id="1230582458">
          <w:marLeft w:val="0"/>
          <w:marRight w:val="0"/>
          <w:marTop w:val="0"/>
          <w:marBottom w:val="0"/>
          <w:divBdr>
            <w:top w:val="none" w:sz="0" w:space="0" w:color="auto"/>
            <w:left w:val="none" w:sz="0" w:space="0" w:color="auto"/>
            <w:bottom w:val="none" w:sz="0" w:space="0" w:color="auto"/>
            <w:right w:val="none" w:sz="0" w:space="0" w:color="auto"/>
          </w:divBdr>
          <w:divsChild>
            <w:div w:id="904805639">
              <w:marLeft w:val="0"/>
              <w:marRight w:val="0"/>
              <w:marTop w:val="0"/>
              <w:marBottom w:val="0"/>
              <w:divBdr>
                <w:top w:val="none" w:sz="0" w:space="0" w:color="auto"/>
                <w:left w:val="none" w:sz="0" w:space="0" w:color="auto"/>
                <w:bottom w:val="none" w:sz="0" w:space="0" w:color="auto"/>
                <w:right w:val="none" w:sz="0" w:space="0" w:color="auto"/>
              </w:divBdr>
              <w:divsChild>
                <w:div w:id="145529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920115">
      <w:bodyDiv w:val="1"/>
      <w:marLeft w:val="0"/>
      <w:marRight w:val="0"/>
      <w:marTop w:val="0"/>
      <w:marBottom w:val="0"/>
      <w:divBdr>
        <w:top w:val="none" w:sz="0" w:space="0" w:color="auto"/>
        <w:left w:val="none" w:sz="0" w:space="0" w:color="auto"/>
        <w:bottom w:val="none" w:sz="0" w:space="0" w:color="auto"/>
        <w:right w:val="none" w:sz="0" w:space="0" w:color="auto"/>
      </w:divBdr>
    </w:div>
    <w:div w:id="1384988633">
      <w:bodyDiv w:val="1"/>
      <w:marLeft w:val="0"/>
      <w:marRight w:val="0"/>
      <w:marTop w:val="0"/>
      <w:marBottom w:val="0"/>
      <w:divBdr>
        <w:top w:val="none" w:sz="0" w:space="0" w:color="auto"/>
        <w:left w:val="none" w:sz="0" w:space="0" w:color="auto"/>
        <w:bottom w:val="none" w:sz="0" w:space="0" w:color="auto"/>
        <w:right w:val="none" w:sz="0" w:space="0" w:color="auto"/>
      </w:divBdr>
    </w:div>
    <w:div w:id="1899002735">
      <w:bodyDiv w:val="1"/>
      <w:marLeft w:val="0"/>
      <w:marRight w:val="0"/>
      <w:marTop w:val="0"/>
      <w:marBottom w:val="0"/>
      <w:divBdr>
        <w:top w:val="none" w:sz="0" w:space="0" w:color="auto"/>
        <w:left w:val="none" w:sz="0" w:space="0" w:color="auto"/>
        <w:bottom w:val="none" w:sz="0" w:space="0" w:color="auto"/>
        <w:right w:val="none" w:sz="0" w:space="0" w:color="auto"/>
      </w:divBdr>
    </w:div>
    <w:div w:id="2067683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nli-global.org" TargetMode="External"/><Relationship Id="rId5" Type="http://schemas.openxmlformats.org/officeDocument/2006/relationships/hyperlink" Target="http://www.atlascorps.org"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1034</Words>
  <Characters>5900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Jeremiah Agenyi</vt:lpstr>
    </vt:vector>
  </TitlesOfParts>
  <Company/>
  <LinksUpToDate>false</LinksUpToDate>
  <CharactersWithSpaces>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Jeremiah Agenyi</dc:title>
  <cp:lastModifiedBy>Jeremiah Agenyi</cp:lastModifiedBy>
  <cp:revision>2</cp:revision>
  <cp:lastPrinted>2022-07-26T23:48:00Z</cp:lastPrinted>
  <dcterms:created xsi:type="dcterms:W3CDTF">2025-04-14T16:42:00Z</dcterms:created>
  <dcterms:modified xsi:type="dcterms:W3CDTF">2025-04-14T16:42:00Z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ef6cfdd8-89ee-4304-93bd-eda4eb4dcbd3</vt:lpwstr>
  </property>
  <property fmtid="{D5CDD505-2E9C-101B-9397-08002B2CF9AE}" pid="3" name="x1ye=0">
    <vt:lpwstr>jJAAAB+LCAAAAAAABAAUmrWO7EAUBT9oAjOFZmZ2ZmZmf/3bl61GWqvVvvecKs0wJCiQKA0LJESCFAkTCM4wGA5CAg9xBMF3Qf5u8hrHykkFDQmMC/SV9EO0vdC85IzwDEwTK+bJrqQ2gl/WKq3ro6f1tWNqnI8KAbBdxYmYbXrN6WM7ecGn0VmJlCSl92SlP39zLUJZBPCkMawt0rAq42kr7ym8ubrCaO+Z+GjnuWVYe1gJ67hfksBkQgEAT+m</vt:lpwstr>
  </property>
  <property fmtid="{D5CDD505-2E9C-101B-9397-08002B2CF9AE}" pid="4" name="x1ye=1">
    <vt:lpwstr>V/FCSolOaMIQTxgcl2nRSKlCKZ70Qtcr/eWbWANFDRNkaKRf0eyWt0G10S+3Mxk8OClzhSZyb8jlThw8p49GRR1TF+aDxrScBYO+Zbe4hLX7DlhSjp0gPrn8n4ee3pMr+NVRZ80ApTeeqpT1CMTFG+fXlrHUhg3U6JQjLSeI7yJY+5YUIPrOkult5/LwdAsTgfu6GqwnkKyxND6PViqczmmHtGBVr/cZCqNDIUzbDz6StCLrLawIgUx5Xhcnb6U</vt:lpwstr>
  </property>
  <property fmtid="{D5CDD505-2E9C-101B-9397-08002B2CF9AE}" pid="5" name="x1ye=10">
    <vt:lpwstr>E9i+rfZIRB+ZTqTKqJLCtQkn5dE8ffNmy1RF04Xg5Kdn3HQBofQeINZ//Fck4Xu64683T8bq95FdbxdDyN1ktDPRYiK7bkwFsVgOZYV4Ss2mhSVBEmTp/Ar2kg/QiVvgxL2RBtnblzahJNBADOo2qW6ckRVd7qMWqhyKPBM5Zf6Za00maWLXq76hmYLZdrTKXy1hlxAH9CtxqQ9zItFySaq65GGln0agrpJuz2tSF4Qx0Ta6TLbWbiXm5G2vr3x</vt:lpwstr>
  </property>
  <property fmtid="{D5CDD505-2E9C-101B-9397-08002B2CF9AE}" pid="6" name="x1ye=100">
    <vt:lpwstr>sN7W9WKO2A+hjitX4505/n/rt38Cdth5hR3SD67SSXOoXy1qV3UvkVIqDo2vO36FaNXxzuch5tHBoQZFGQiWfLVkYS8S1fB7KB5/aFRmOkHVMpDtL28OkUZEjCr1KQPAc0wMcP5viCycJ8rUxwO8bnaG1ANxsBvbII8fmQd9YN5SbHyO9Bzdu2Ujxm4RWwX2yuXpFatccbt5F8UyLep2Ia0IsOY9EGhPt1tHvnNJMkJTvTm14D48WcK1qlLfdW3</vt:lpwstr>
  </property>
  <property fmtid="{D5CDD505-2E9C-101B-9397-08002B2CF9AE}" pid="7" name="x1ye=101">
    <vt:lpwstr>E1gkgvHZExM6I7repKdKgHNE7VwByWaVTn2RIW2hkVIeaWteT4zvNRdLxRP5eOFWSSHegAOYJu8VmC2XW4AIKu2My3GHij3SlzYkoBjkYyek8izMCJIFA8/6KzSNezhPvoQ8+oi23jCtn43auiQBOKZ9h/8YpeOWrX32XzhGbqwCdRxhO/ghukS0aHZ80skiRiGa84gi3KMvpXYe55Iwen9ewtuVSmTOCtg/bll2RSJzWqx4LBCXyYmjlCbdqE1</vt:lpwstr>
  </property>
  <property fmtid="{D5CDD505-2E9C-101B-9397-08002B2CF9AE}" pid="8" name="x1ye=102">
    <vt:lpwstr>wVs9g/t3mwTMcdpuJ7DTpju8xIAvlYAvf+rcvBaK1DtIjIlZt+o4Q8YIWspA8T3FMsTBsHXipns2kCG5my8gs/QYqisSn5gXdSO6zAYrtPs3qpZ6qqCmI9HXpPwRVad5gmCYYc3DmSrxFJU0Tfkd6UThhXeXyFzvNAteIq0yfr0uu4GM9fcoyf6UUCl2MCbXbd3WgysQ6FX5HGvVosEDXy0nLTFdAQVgZhRTKLXyKyI0SkLBUvBRkkR+PDj8eRC</vt:lpwstr>
  </property>
  <property fmtid="{D5CDD505-2E9C-101B-9397-08002B2CF9AE}" pid="9" name="x1ye=103">
    <vt:lpwstr>5HEkppjdx64rK5rxJI+Qd21QZ1SPKiovxyCTqi3gGGKngMALGTFQeivgqBSUBwa4BffYRjAp6LnoEK1w+zdKpdzEJOVwlGfDZBwgxtI9Uw9QJxicsFxgfAmP1TPBRi/v4WOvDE9kkfG0PmnRsLWjEnSGZ7fhzzjX5acpfPzTzen3hIQHHuiwMEWrpcRmKnOGfUGk+obvr46aA8M6G78sfCgKXUD9U+ozYPvPlANE134vcIhCAU1la3f0irZ4GdT</vt:lpwstr>
  </property>
  <property fmtid="{D5CDD505-2E9C-101B-9397-08002B2CF9AE}" pid="10" name="x1ye=104">
    <vt:lpwstr>FLr/zOCdnmjC2K55jEx7N62siTplskzBHfzQfFk/KlYUoWXjZ/nF/9XUUoea6xvRn0oHp3pTtHroNjX+TfXHeE8djZkfUv12JUUDQ1j3qBYOQFarcYvdgh/Y0/EwhUtXJovp7oLCQ+RmygJH3K/7FpUAnQ42L287eooNa/P5vQDau8dsAepybeP2fparktqRbhoMNg8CihKmTjU8wjun8rU1Cb5fiB1lowACC2M39HPnd01EGByIuDlmAHh0rD6</vt:lpwstr>
  </property>
  <property fmtid="{D5CDD505-2E9C-101B-9397-08002B2CF9AE}" pid="11" name="x1ye=105">
    <vt:lpwstr>dLZCvau2TsWNWqiQEizlPa8ILJ3v2Eqv9X3YW6wnrkSKdsaBU2VTlKJXf8f6a+1whV8rviSx+2H66cVh0SspuhsKSMdXzT/tR9ERLUpbIxOkaEyoCXKRdiD9fPVLAPeY5eTqwKf+xpl+ZHL/VuqxK4FvWwrvv6YBTxb//bgvr+0Z/DTtheoLDmOzk3x0vlt/HimRnu3OY4IqyLVedq7ZMFCnGoz9KG+bDQRQ4+QkH9fLhRzAdlfiiEGbPDIaqVh</vt:lpwstr>
  </property>
  <property fmtid="{D5CDD505-2E9C-101B-9397-08002B2CF9AE}" pid="12" name="x1ye=106">
    <vt:lpwstr>rB1Tg/yhz1uuEVhrbax2jb+IDYxakB/H2AXt+fM+VdHFnR6RUI1cPVrZk1X6WDPWZhwZlLLWhDxfFm0V+tuPHWgSRFLytziRp/dghwYeC1ERBxFI2oVZXHfc03/swbuh4HBT6uaiDS9KF/dSXqm4rnpqasdYXUvKHhBH+6H7tfVyXafNj1uhCTcpCjKF7BhDLzY5AF9DPgrqzTrXwMDUv/XaBe1m9/4N0gpPpR9NK6I73i2PwP4c+E1RvyWjg/m</vt:lpwstr>
  </property>
  <property fmtid="{D5CDD505-2E9C-101B-9397-08002B2CF9AE}" pid="13" name="x1ye=107">
    <vt:lpwstr>wp1AOZ+sX7hV8Pbu6cLiyxREGvnUH558NeZJCFMYUhLWoO9wgwi5FvVlR+xWNgXiz5L4iKdGSWGPu1D4XyW5OemgRYjVN+rAYeHpk1HfPpmrPM+0N6Ho9ucdE1l3ySyL+NoTHJMkW91L7sh3AssUzPXgVOjzwzo1n5iezUWpKm0Uf2vp3kePKKevlSB6PvKiN66eZLyu6q+0rhH+60n4bGLbeJ/dgrMymefa73xOXG90VrDNZb+4R6c5usMRizE</vt:lpwstr>
  </property>
  <property fmtid="{D5CDD505-2E9C-101B-9397-08002B2CF9AE}" pid="14" name="x1ye=108">
    <vt:lpwstr>ZYtDoJqP4QOBVcg3ihCwdfaLLL/uNAKMAZ821WHeBvrJtOC0u/KZLZba8oBkV4nuPaRsLc0dNBT5sohz7fUKv5KlYdFU7ON36KqH6j5BstSzQjTXRY4gASJhM5MUFuLiDxCyl5oF3B5280zcYKT0lzgR3B149vhCBLJWiBwLFCgGYyHsbDzjoUfbIsWa4tlbtyMjLzuP4tW28mO2NLunJBR+yoi7GN4eCJ8Wh8he02cfgMokHIs7xAJTtKhoPkX</vt:lpwstr>
  </property>
  <property fmtid="{D5CDD505-2E9C-101B-9397-08002B2CF9AE}" pid="15" name="x1ye=109">
    <vt:lpwstr>MrxtF4VuyqQc6lFqvqztuV1c4Sny3twuIcUQXRMWyE1NQMEbjOQIQfOQoTl3nMlzk5kDupUfYhpU5PcKMo1mFPCeckT5xMEFSCH0E8Mhdy2PZDJ3XE6cq1CuUPTaQkannTtAvPqsyLdnSsb+WD25Mq3HjGeekPgzvdVADLEyuvyGNEQ/MOeCCRXb6EdqCjsmawFSA1R9VNxNfBAe3/6DXIpjDJeXmj5M3FG0RRMQ2YtGRgOgDETr/76c5MVwARk</vt:lpwstr>
  </property>
  <property fmtid="{D5CDD505-2E9C-101B-9397-08002B2CF9AE}" pid="16" name="x1ye=11">
    <vt:lpwstr>1EzfNomM2RsJOGkFg8P6cwa/17Pmv3VYW8X5i7ingz3okjNesIttiIQKgyu390c5eGPOQYQUyNuf2tDZ5Adaq4SV68T5CvSVHBfgWr93qq+XQIoSUdT/v7IZa1ewdIsBt3bmpeGt+9OZLoK4DDAeH7lJcO51Ik3Xtkxirk0v6EvGxzn2c68NTjnu/10UEUeQnZ9N6uCvXvzg6fQG9qPOMWYRICVv7JW3KAn+NhNQe0l0YOSH8pCXEOYyTp1XHS+</vt:lpwstr>
  </property>
  <property fmtid="{D5CDD505-2E9C-101B-9397-08002B2CF9AE}" pid="17" name="x1ye=110">
    <vt:lpwstr>ZAPOdsHD9beFej44NcCF53BXHd9ysOqHDCA5q+cRzd6A5Z1Tws98LMQR1IQNToFtESe4Ebn7euv4jYQD0m/H6eoImgpA/NtQ/Kx+hHiRnasH8i/iIL3pTjFpIFfhs/ggZVijn4k7bbhSjQz0LyugIFoDsxF64oNeZzqZTsLwoI6DRzInUSRZ7TTs5NL7/cZQBHZ7tiR9Kdd9ACBt2zB4w4CYB7LqsccLCnPxagk7P/Yi2aEVTw1oiN/ZjO0JEfZ</vt:lpwstr>
  </property>
  <property fmtid="{D5CDD505-2E9C-101B-9397-08002B2CF9AE}" pid="18" name="x1ye=111">
    <vt:lpwstr>nX9nM5ra1URuUXrTBx5qzPxB1y3g5OesLDs15TGTGbXRNKdHeacOv/oXOqxU7tuhgMf6DZaC4KDaVIsnEFMkhVbMzB0iBTwA0A8rmwgeu9ij5ODsKlHaiOrwk+8V0aA22vUo4MT6ttycDmgYlEusaNIJeQnTcIZMsOD+33csBH//8WAugOFc6dLcriaccLFItQkrrkKTjHAV/ZqIYBZqdaZVvlRJZ2hN19hrnxZ93cDi+r3Aex1bIOygpQ0UbkQ</vt:lpwstr>
  </property>
  <property fmtid="{D5CDD505-2E9C-101B-9397-08002B2CF9AE}" pid="19" name="x1ye=112">
    <vt:lpwstr>7vk0W2xDfa0Wwaiy1kZk/abrZPOyAc5q+wIc0ysQgSm/AkaPWWZDPR7MT0nMswP54uw3ZL+yOMsGICRVRnshwa9CdW9Ukm1oj/6z2HfuILNxmQm/0nC+wPAGzQMgXg0Ri61WmIn7/eii0LstveRMjITzBCqbojLvOhNyqlVpTMiBujrYX4S9dviT4LSKwbLSpmMpxiSWFwfuSAuCJ0kEYtsaHkXWDZwrboqwU12/OYnRbOBnlncO3Aqx9JRYYzg</vt:lpwstr>
  </property>
  <property fmtid="{D5CDD505-2E9C-101B-9397-08002B2CF9AE}" pid="20" name="x1ye=113">
    <vt:lpwstr>1I9TW1smnMCWvXI0xwwy80CbQfOPUM1vbSvoPmfMmLeggQbVQaaUD6TEjtl04tY1L/Ws3j9B5IIUYdcWLnSmtxp4YzKjnyXnLdNK4sG6+VasazASZUBp3Xkt1SDbjbqf636myBqE8w1dwz99H/Y0FegCvAGz5XfS+Zo+4mg4L02nvKXB9J8IVnB855c2532zsIoLl5ASHpa1KnJBqsqUsNWu+tMZsCfu5NSThhmjqXZd9tugSk4q0iDPcOMw5x5</vt:lpwstr>
  </property>
  <property fmtid="{D5CDD505-2E9C-101B-9397-08002B2CF9AE}" pid="21" name="x1ye=114">
    <vt:lpwstr>k1aL1Q6JETbvokgSZWg2ucZitFtIiQM1+d8G/3KEM4CmB2HZ3IpkDgg6G1T6JbZo8bPvaAaTVvN33gQI5zS7LV6lFZnb8y7hmbjrRIMtz1rcLSt6aocI94CHdH+MaO8KDCgJEFGIm5Qzvx9qZ6DBdY+I64QgSdPaNzgT3wCzOY1rhcaP+c3/m1gxfM5VWY6GMGIP5kv8Mptcuchqg+qeyTNPjN5mKQAwQ2iBD2w6Ec4a1MxL5BrBbrG/Okzi9uQ</vt:lpwstr>
  </property>
  <property fmtid="{D5CDD505-2E9C-101B-9397-08002B2CF9AE}" pid="22" name="x1ye=115">
    <vt:lpwstr>jELBKOgu9HN0pl5El/SKiiSVMvohzLd1EvpUftmjDPt77EqMAsoIyM2XcE4AiIXHKrVFNZMFUH0xYyNyLN0uW1SH2wamglWQ3X51pZr7olS8SqGPjPb1b8ySqt6goBc4diAiXMxRL+D/ZZSAAhyFmaSi8BfwX/Aj743aOIvqXfsaynPAqhqW4d1mdvb5dBeDE1A2RB0VBj1nAjUiSWsff+ZvXx9PtJy9B1/S9E1fzFT7kPUf0bkg5TweXgUjknd</vt:lpwstr>
  </property>
  <property fmtid="{D5CDD505-2E9C-101B-9397-08002B2CF9AE}" pid="23" name="x1ye=116">
    <vt:lpwstr>V8fiNShOb2Wd0a+tzfIQMkrXzbIrMUx+akN+H6lYF4wPNDSLE+advkkD/7qcKfLqMWmsrA3xFjGl42cDUG3VIkQhn+3HT1z4G/4/ULABmGhRvs2U+hm8LkUaHU2d4FvEBUY93vanvnDX2ZB9yHAbUUcu2lxNIhg3+nDCLFUKa9slTZ3KNAHEKWTr54bFkpG2PB6vPkXxwOIkSM73vMEK2C3nK91AL9Es3fRh80sCPfuCQmatfWO4aYAmA9lHo3W</vt:lpwstr>
  </property>
  <property fmtid="{D5CDD505-2E9C-101B-9397-08002B2CF9AE}" pid="24" name="x1ye=117">
    <vt:lpwstr>eLiiKoAituHsDYrhu+/SuvGTnMsZMqmXdkCvpO+qe7kpYfl8mwSNIW+PlortHSLOAmPWawINf95wIyTM03zWaDCASDzD7tmBsn6etXDi/75sHtxGruJuzXm/6on0YectTJNfExlcj4MPwDs6WF0IS3Jxk3aI+Kvv4iGbeja7powuNJffnhOnBAbuwvoYv1Y9YLbs4Ejmm6CofFE3umis20xII8WyyL3kPBq5Q9fXOVb4cCtFx/O0nS3HoCaIMYi</vt:lpwstr>
  </property>
  <property fmtid="{D5CDD505-2E9C-101B-9397-08002B2CF9AE}" pid="25" name="x1ye=118">
    <vt:lpwstr>FPppNTczpJBi3fAXx4sjeWdIuZBDhDwFKAP4WRQbLFbJP+ARLwa5vixw/uqm3hRVL82Au5DzMxkB3F4/n/jVu+lrgpEcMdwzMdn1/SF4WwdmNfUHLupA40MT/n+gssphbTpmMZeMbIUdkY6wsi3vqJ80iLTQ5SmwZynSEHrqusNuOkJz5R2ztbYrbb/TLFSSqmctNtxgukBj0UXZJBnxjpT6/JR+b8qeLoP4j1+sgWgCGYf+GFEul2tNOlm6t1L</vt:lpwstr>
  </property>
  <property fmtid="{D5CDD505-2E9C-101B-9397-08002B2CF9AE}" pid="26" name="x1ye=119">
    <vt:lpwstr>Px2hFGyAeQGegPEMWcUXiNhclfLKZmm+Tbkzq+lhdivQloPEKzxG2nXT7EskFf75ad/B5D/WnprzzaQ0mHIRIAYSJt8lH5XiFn1mRWy8tE87fnhtTPHcOkhdqTyAcexzmVr53mITTJph9cYz3+Pu+14PcRmVHbAA/XQ7udVdN07zVNfsMQTYuc8Itfw9zwuLVd5H3zk30lOzDc/eDw9FelyPcYtGIaRBks7JF2mVVEwH85iUFD9BFl1hPSDVKEf</vt:lpwstr>
  </property>
  <property fmtid="{D5CDD505-2E9C-101B-9397-08002B2CF9AE}" pid="27" name="x1ye=12">
    <vt:lpwstr>TVhS0+oVY+41CDfqRtKRgixGvqv0WdTNGqnjfAVMJC4vNVox2IEs5DduaCB0ANp2s98qmiHsoD8SULSm+n2m0ZdMQK1zedzqW32G5hyj7xdb4tvQAQzFB18dNWNJnUTfS4wkOmsfJ9wv7u8Af1MpjTd/nNw2Zp/f/ctvDzxWu/GXzQT2ZRl7m3guBVWKE5+zjSEjW1bqx094Kub+KhSH9ZTftZP5G2voXkAycvDPVEvkD/XP+5uttqi31s8RFSY</vt:lpwstr>
  </property>
  <property fmtid="{D5CDD505-2E9C-101B-9397-08002B2CF9AE}" pid="28" name="x1ye=120">
    <vt:lpwstr>IE5bH3ZwDax090QDHy7TEBqax/iiBazo6t2Qz84YoqrBfz0fpUvh/8Gg3GbAWJvbqcyvFXVx4yJ2e6Uq0evEwjf5SaeCz1NkHc/XHBBZMA7Ve5Zd3uu+IM1rABLDkV+5+b/P+VtFXKxNBMf36ikbmVhSBUeTNCa9xuXxDZuTuUY4NtMkUE+uDJE8QEIoYXBVJ24c++CrgdBVq7g/N2fbn0qupWr2mI3f+hOSsBL4oPGn8ejdOksQmx0vBQ3tl/K</vt:lpwstr>
  </property>
  <property fmtid="{D5CDD505-2E9C-101B-9397-08002B2CF9AE}" pid="29" name="x1ye=121">
    <vt:lpwstr>kfyAk2q22EyoIZNof5f7mP701i5zvXqs56zgF/cD/iMTmlH4qPJZF/oAb+ySBwmS9ccO3rFqVRur9oSk6ISQULo55NTEJJB4h3zEpSyfUPOw1WETqfXtO79tl5/xu5YwM00l6Ectvrbq++AjVuxDr/Cc+5zPpIUD+CBCVF6iv1BAUn++y0xaFP9WXuaBDswtdjiuLUD6ayBG7MRPTeOqqqJJvUGFa10maVRSomSxHAUoZbVLSCY/qd5a5R4095/</vt:lpwstr>
  </property>
  <property fmtid="{D5CDD505-2E9C-101B-9397-08002B2CF9AE}" pid="30" name="x1ye=122">
    <vt:lpwstr>dyLdIZ0ey7YrYC7ROGASVW10dOjnrK8HnBidFRVxdRORO9vwIRs6SF473R8dXR9qCa/D9Vs77JzPWJWOrD53foG7N91dXWK4r7ufLLpaqj1Atv2P3Ltci33RgxBOLMfgPaog0MQ8E4UPgBd1fObSnM/PHN7xMDsp49Qoza+0lK8mcdbrerYad0LOi1Q7m+2HizOvGUHsyDt333dJVU7lIJ7zJPnvCM61sMBJqH6pX7grlfmiro4Sca8GGWChMUV</vt:lpwstr>
  </property>
  <property fmtid="{D5CDD505-2E9C-101B-9397-08002B2CF9AE}" pid="31" name="x1ye=123">
    <vt:lpwstr>ZJfNPyMgMjMZsIWJtttvbl9vpZdbfRgnDZDZ6fJUI3A394129+FoR2D77YYJCDp/4fi/gCzIQ0sIKsU+W3sufTu8UDwPNsBWKxlIV6xpvewRPbx+7V6JqjCTfqrikjOQcF0nqhEBNGngw2bmpAx4Hq6dQjffjaNFDnawcX7UkOOn1RBk1sNy4ffFW67RhLzPnPGpLW34qphWnaeJv68bm3lvccCYin7zxdFVnBfOLLZSQ9JLPQQfiTgMVxmjyBn</vt:lpwstr>
  </property>
  <property fmtid="{D5CDD505-2E9C-101B-9397-08002B2CF9AE}" pid="32" name="x1ye=124">
    <vt:lpwstr>fawKPhEmn0f9g9watdVZgLWLn+vkGJ7VOuO1lZqiB0rQGnYgBMDzD85mFNwwnsuURMdd9XHBxu7hLtr03di/wBxEglB/EC9SQOK89LnG0M3pWyoDDxq9U6xES2/z8Z7E18UDNQcpuDdYbJbOE8f3OOiK2m81uYez/zybDOgP//LnxOIfPKdKrBTU1Ee0F++fzpOGNTXVpMPsRPYvrLqo0Mupb1wf/mx3tJs/YK3oS0j5nLm/MUbmCur2EXzto2Q</vt:lpwstr>
  </property>
  <property fmtid="{D5CDD505-2E9C-101B-9397-08002B2CF9AE}" pid="33" name="x1ye=125">
    <vt:lpwstr>Ek4cypAX3rjdX4jrQOLivgVkz0Gws8edTuiCcOBTvsUod/djM83NktI+vppBA6ty/wcsayqJ4S9Z5zblq8onC3/+dFj5n9QW/sIPgABZ+bpbIRW5Y/BQbczterxnfiadpM0qirWlQFELzjR+W4/gw1VEHcLTrCQc2DNF9TkUghNjcGpkdZrXkHcJeKEat5I1oMDPJQE3N/Dj+W+u+dPrji14I8zH3OGLz0agCMfdUvlM9BfxCFL9pYktC4XCyds</vt:lpwstr>
  </property>
  <property fmtid="{D5CDD505-2E9C-101B-9397-08002B2CF9AE}" pid="34" name="x1ye=126">
    <vt:lpwstr>bNZpqFC4OClwPqmTfDHnBkwI6X24AQDNNrF8Sp+IZTWiRz1ecHe/vECAxFTsrcm9mmK/QWiq8cHqW4ilgs/Xpj2iaHkWfx2GsiaY3q62g0V+iSPX2mHunQBJ4QsqyHjNJV/4Mr7Nj0uowoKROWSzbF7sBfF6HCmfBMazs7TPKNXrYSQPp7wQONxdToSyof2EVvtWdUWzjFIb9dD1DP4hbOZORqf8xLB+xj8qRwhE9Rdn3B4rLIqFvC4mypPq0JH</vt:lpwstr>
  </property>
  <property fmtid="{D5CDD505-2E9C-101B-9397-08002B2CF9AE}" pid="35" name="x1ye=127">
    <vt:lpwstr>3GQE0Bp1EH289ToQ90Shnf/10zlcScfFbV68BDFD2TGAfaUkrJBX9zod3IVSXZEXNcuzeUsKjxcHWe/3rWCBdjbT2pdlBhyeUVUSl9cqueHpi4Ivh1ay3L0A4pcrTRmoXzuV7bVNyon9qzPMgALYsiJRtdwaN+Es4rV5lE0Azq+p53YNxYiQ9ID+ESjoHKi0cUv8KdrZE8S5pDN6JnWbBlzeScNnIbYlxfoYhQ/WusYxx7Dgd8VTAZFZVnNGHU9</vt:lpwstr>
  </property>
  <property fmtid="{D5CDD505-2E9C-101B-9397-08002B2CF9AE}" pid="36" name="x1ye=128">
    <vt:lpwstr>u0ParRdcELICJo41/eJKULT/Z40328iHGh8vn0nM/MHaaKhqRXZW4wMiTFDGtw/RUTJWSZyda7fhjakfR+cXflc6E6McQwgaLNeQZvmHLKlAcEKV3QadynMb145XUH5P6auohxqMGR7SjeWPn483d5/cWkD/20g96+QwzTjAtc7NQI2DTHm0plAqbVqVf+SLjikGbLqPVt/aJAQqzwRrjym+bFCd+FW6vvjxqSY2pKy4vwk+XU3BfyCiHaFeleC</vt:lpwstr>
  </property>
  <property fmtid="{D5CDD505-2E9C-101B-9397-08002B2CF9AE}" pid="37" name="x1ye=129">
    <vt:lpwstr>jBkAfNzvRX1v9+SjiJkm35oPI8SmqhFdyf8Ix15ZwinyIGU3NfsGU/p1eDo4ZmNWjPqGK0KOrcRm4nBPRIXjJDGbFzNlQdz7/sgHu0X7ijpaLF3ObpTY9JXxMfFyhk+jRgPBLZbpYTpeVkdTWtqU5eh8N7A/Bbeeau8SDJQuUj2heTJBkeqgDk9TElQO3MtvX+S3Z38vQn5TBr0THaNwKYUGggRyu7NbOnIFbZa5MW9iFgsUWyF7b+iadwKXRnj</vt:lpwstr>
  </property>
  <property fmtid="{D5CDD505-2E9C-101B-9397-08002B2CF9AE}" pid="38" name="x1ye=13">
    <vt:lpwstr>Aj9g1CaH34sWPbPHn9iNTM42fc0J6seJRVC0zOvFsg7AYekBiBLqZGV9bHg4SLOvQ+y1L7oZNYMugBCd+Of3F6rKcwYXOVdkH3Y/yAp5l/vpxLZgWoYA89JyFzRp1/bxrDqUJiJda/X5ZwJeMtZ9ktvXsc0g+2hWIm9teo8CYS1Ce66Tfp4GDIGYYFEjbrdYrh4v6+Yfa9SWO5RujbjKdLdHxtWBOf42DLaAlUjQAs8uszMmAJBOIDjCBsXvZu3</vt:lpwstr>
  </property>
  <property fmtid="{D5CDD505-2E9C-101B-9397-08002B2CF9AE}" pid="39" name="x1ye=130">
    <vt:lpwstr>5erPi/tFf0WIW5y08Hikt70U+JQVyj2dS3KE1diRRVfJ4xuFyO4SSFX3PSaezg9VuutdyfQ/a1L42ycP6ym2wwhQPfqjgCzXpdOteott1HQ0stYe2KdoMIk6/US+C863JtwYvTpYkU1epPBRE0PyY0RPsdzK00uJuRRYft0ePlCIlfPGlKbWUGToCiRqI6WIoEpRm8eydWGBfLjvwe8zVjsW6+X6NVYX8xI6rd99K5A4iCpsxUVv5AUNk719ygu</vt:lpwstr>
  </property>
  <property fmtid="{D5CDD505-2E9C-101B-9397-08002B2CF9AE}" pid="40" name="x1ye=131">
    <vt:lpwstr>fR8mOhuUfMd1it/ePhouCzBkTXxKy9waSakAPCWmDJ/9NUArcbtx4usseFX1GxuIwQMk1t81Uact1WC0axTBO0IzUmQv36xD4Bg89b5YBjDb6faljDDrYkofpCzjsSn/Q6dbIBqRHGe+ZSCBs6fiv9/mLaMfSiXEULZMhF+ztGvL4j4HFth23+cocKvhJlRk3jfFMioNAxKdTabga3YAZSX0VmA+v+kcZ3Z1ACt6Kq1/ValQNEV6zkuPKkKm5/1</vt:lpwstr>
  </property>
  <property fmtid="{D5CDD505-2E9C-101B-9397-08002B2CF9AE}" pid="41" name="x1ye=132">
    <vt:lpwstr>g1G9dBZzfMyGyh+kZG/UM5ToQ/Z1PNndHIGV03cL1sWRKEADaY12hbsU1et2TC3VlJxRYIx5oltWR+ipYbHEnqpNSwNpYaN1i+7RwOMHKFKo9EMGW4pJ4kIneCcdoeEeCU7BSy3eUqfBsC2FTkYww7mOtsKWUHyAfM5dHGCXLy9yP5NxlyJK9yDJgDp26nXfiYgGMVRzNzG2OXukA2at/z/qwsVW5u+opiJ0wGcecOFGZJrvnU+9tuwzfbcT+u0</vt:lpwstr>
  </property>
  <property fmtid="{D5CDD505-2E9C-101B-9397-08002B2CF9AE}" pid="42" name="x1ye=133">
    <vt:lpwstr>5cPOGEs20254ETpY05Rcmb/zpoY8OENfnbIrKQu1yYOxD46Zm3jh+Z9G1X+2Z+E2Ka8dTh4l0JU33sNW6VrJijwdwoUDLQCfJ9M1zVaS+5Rb5QIKUMoXSL0MZvqei0OB1gYy/Ds5a7VpdC6MXRIHDojgF9uHudLi7c/Wb//Spksx3jpHkydm7CEz9ovILllFiQXZHsFqrGhA/xofncBYanQ6FcP6doolng4iG69ziVT0LnkQkoaRWJ+SVr8tVr5</vt:lpwstr>
  </property>
  <property fmtid="{D5CDD505-2E9C-101B-9397-08002B2CF9AE}" pid="43" name="x1ye=134">
    <vt:lpwstr>o3k5P7+yFWNyaAL0dB3m7I2eLhLDsDpRuTj5nJMtp9oMCPP/s+hr/lH1fK1mNd/Y+hZo1zwjkFA9mzbYixIec3UO+s3R8VNeB6MFWo4h2KwrOEenwYtskQ8n2YKZmpGCtL802D1yaqodbjoojAzuxVihZyVYbfKhQDXfck+M8e9D/KGW98wk89RjqpBIiC+D0zPvvu9rPpNSd/9Hz6s5vmz1hUemNz9vpqZazUuw0kGtGRRmSRBN7j5QGjdjJLP</vt:lpwstr>
  </property>
  <property fmtid="{D5CDD505-2E9C-101B-9397-08002B2CF9AE}" pid="44" name="x1ye=135">
    <vt:lpwstr>4mNXR/0qQ7OdbtghFA2A7zh+mN7ReJwLqgMGGhbqO1P/RVyIo96uMn9jxvxYMOekfN5dtUJF7OZSEpj13MhWuK0eAZNNZaJX7Knu6BvHrrE4ObxqCq/GLc+L/0zSfA81roo05wkuyDPIsoPAokhLOsA2/jPaWv10uH7Jb9hpDlT+Em8mggD/kS817wrFm5BWfHVaMNn9KC7Uei72Hzt50U4pOAmVgl1emwpl/7lS87mumteSoJ/FNXmxc+nbwt/</vt:lpwstr>
  </property>
  <property fmtid="{D5CDD505-2E9C-101B-9397-08002B2CF9AE}" pid="45" name="x1ye=136">
    <vt:lpwstr>SftjqmGeuDEh5wny8fqej+K6Sc7V4uf64xCwxmgV8aUfY1hpImEgmy7lYEQUYPONYVVuMEF1gt9qfAGWw0LtExUmneGU+GDn1UGiPpAX0OsH3IBVs+LSUPF835f8eQLFuqs5AJFQk1AaZtiME5TzqRGNwZDzK1e7HYr4KjXk513p9mJBbvWACRnbJ1Z/rsAyxixB9YFm+sxfcucrMby+2FU+RWau08nwiECWmaF0brgB0y4HQPHDP4bcZfmP3/+</vt:lpwstr>
  </property>
  <property fmtid="{D5CDD505-2E9C-101B-9397-08002B2CF9AE}" pid="46" name="x1ye=137">
    <vt:lpwstr>ggju7DjtKeOQ+UnJko7YUJda1c2eE3zv/6dCUvHqAJJMcRzquNiQ81V+rOKOw0J33NEgK/9Mnxmg9wc4thrUrMwbj8ujQNELLEM953SwBD1K3cQTs1bs4Gjy/rvaA/AgckfHvQnIQyAvLe8r4xMWKAesMKIOS5eRciLWonQ+AedH5C6qih8pt8iV+SqzpSG0ZRhbFmXO4jNPn36MZWTPF4l7os92+xk3vuZVmpxIdqujGgJgvMLlomhXvdAACEw</vt:lpwstr>
  </property>
  <property fmtid="{D5CDD505-2E9C-101B-9397-08002B2CF9AE}" pid="47" name="x1ye=138">
    <vt:lpwstr>T6J0c3w/sMhAO4xmWp6N4Iwvhnt8sdIfZe4RR4+7zUkU8DxArnQcx2leeK6vyvcgbHOa/oGJyO/K1hSrjdobok8PeIMkSGl+Q7QUhvtmFJWFrkV0fOnUuuZlR8fMnPzihHl0DxHC05Qsvzr2pepKD+2bvYc4vaFAji2bABghEhm6u4GlBVaeT2nNStW9iZARCo7rrkjKHTqNNLMdPk/zWt6Wo/7beQ2g6vTujP4kXTy3KR774rIx1WnXhfgRJDj</vt:lpwstr>
  </property>
  <property fmtid="{D5CDD505-2E9C-101B-9397-08002B2CF9AE}" pid="48" name="x1ye=139">
    <vt:lpwstr>hTH0GOvVIIfZn6nXPWnPPjolvq15ixdA6jqQYHTFYMpAaaQLq3VlPL4lkmzFv/+6KJQ2Bm0yJWKw4tKuq0u0PZ7iTnQbpNLasODBLtAr+CtyHTMFrlYvqEC2vFnuQ4+JAAZdGGiffHcUWnd6Or7yVx1qqe55RBRzxYMxLwLQ8bhbk56fQwE8tfQDs6MQEWEX46SvGLv9/QEdYI9pIeChjtS6bHGKOJkPpcNpzdat8K66hKzqqsvTXS6PRMyytbh</vt:lpwstr>
  </property>
  <property fmtid="{D5CDD505-2E9C-101B-9397-08002B2CF9AE}" pid="49" name="x1ye=14">
    <vt:lpwstr>Fau00v2xjIACCgPAmod2HqUcofw2xiQqmE9lXDL0XDNDzp/FHjw0/Zm7JSTBEJ/h1gFBd6dARaO2wfOUdQne1GVgjXLyiPqQo1mVZQESDeaoE1Gf+yB/RDtZJ4PEk1pGV0QaGhPwHxsm99Tm7m1c0Td7rKrQlcMUGrEahJ4xVAihAiUxiYe3NfFdUkTAmfKeZPzSr/GV8bSLSVP5O2kFPXB+y+CBu7np9G//MZFgdk9J3n3Qj/wMmRpfhMJefEg</vt:lpwstr>
  </property>
  <property fmtid="{D5CDD505-2E9C-101B-9397-08002B2CF9AE}" pid="50" name="x1ye=140">
    <vt:lpwstr>W63Xx8wzqua6u7QUoP7C2gl4Rt7SDf6cpbuUL1/N6/E4tdkjdRmeQl7mMHQVrIYQcuPgy9+NzVDkBTZD7p7YcCvs6Ru5eHnxWDLsl1ax5V6bQIAMfD7ZCkybmn86tbvzKZrkQAqpb0ECFvW/ZxzFBcu1A1yJLH6qj7XFVhV4AJardMIx++purw0Q3MBq0lO9/Jf2hMvh3XCzQlcdnMDcygc/ZtOeuhcJLRT5kT3xxPhTtts9MzqcUCb6xQvQZRq</vt:lpwstr>
  </property>
  <property fmtid="{D5CDD505-2E9C-101B-9397-08002B2CF9AE}" pid="51" name="x1ye=141">
    <vt:lpwstr>INKcbMd5KM4UoZ0bYmrcdQegw3Z15A38FdFyTvFH5PvIUh1wcq2FIh5T85b8gYUyYAJa1+Za08AQ6Nr9iwdPNQkw10pddX1u87Zf0MIeAIkWfymV9gREBHwBf+q7nRfWy+OytN7+qnUV+EUWwyW3mhawgC7r1Y3H0tuzXyIPXHwstiG2kDW7kc8G2E2+A8ERGpBPLYWI0ie52hj3Ekp3vbbeYVJ1wWLM6Vj1nsLo/+ThTb50GBj+XNmVW199DIF</vt:lpwstr>
  </property>
  <property fmtid="{D5CDD505-2E9C-101B-9397-08002B2CF9AE}" pid="52" name="x1ye=142">
    <vt:lpwstr>7E3M2SIC3ueajVB3YUQA5j0PP97rAE9TzDUwC2+1n4rTaIHpUo+fpDa0YN3u46c0awmwjhITeN0aA8bL4dI+HxCjKeI5d2ypzKKwoAt43+5U5UCbamng4V7R7u+zJoddm0LAReeE3fQDduOgc2Ip0ttX/PeQrqXPb5q23KHDxhr7YTfgfE/u1Vt/6ST3QeMgRjq1S03C77irFUddH2K7EMFJjtp9QNzoAZ7l4DAwOoxG/TOG/isLaZfZg3lRxoB</vt:lpwstr>
  </property>
  <property fmtid="{D5CDD505-2E9C-101B-9397-08002B2CF9AE}" pid="53" name="x1ye=143">
    <vt:lpwstr>kEUuvA9UGXBxGl6uDrFtb+3Hw9AEqj67bSPq+scYhuIHwMPFZguAewAoMfCQrNnHPvHJcYPgIvI5zpf0m5wPZlKBMhxjCuPGV5nk8TVw7COJzlLHmBZ9JYS8KuUIvoU71PZPR5Zh5G/JgE5gyeRC+VNIkQkgzSrmx+vwjSOIvN3Kt1ulF24t7f0/GGjKie2T9ekO+UbmDC64WfsYdlcse84LywZqtGsG978leAWCxOglw6EXMeSZJL3y6kpOtMa</vt:lpwstr>
  </property>
  <property fmtid="{D5CDD505-2E9C-101B-9397-08002B2CF9AE}" pid="54" name="x1ye=144">
    <vt:lpwstr>oYJhF6Of5r2003PsvChdPwDkMhN2V3m1bGGvNvfDqpMPWyohKTO51hD19PtVx6qzY46aGnhObzsoCq5kQQpJGxBKmtmtlrAOSGtlGDs6sXqAzq9WmsDxqiKAMqx4i04tziuZHHfmB8cUpKDbj+cx3Ewwxwtdnf+fJ/kTIjW/mJZwe4JBSk3mAkCYssaG2MEPNlEgtX5dKOXiQswg5L7EUAh7pNhpkEpzH8zndeT36chqBDoV3nb0Dqzbwya3K5s</vt:lpwstr>
  </property>
  <property fmtid="{D5CDD505-2E9C-101B-9397-08002B2CF9AE}" pid="55" name="x1ye=145">
    <vt:lpwstr>rMJ6sdcoJBcBjqOrNWlbuDo+SxrU2/KrRdijQR5CN20k+Zt1APVgpZ79vkRqp5vDlG16FxDIz4GQuFI1Z0+WcQp57yGGjKSDIP5qevQE/UY1HQO9YwedKtIltTJXp8yhGszo5CVZwU/FdXTc2RRzZvG8+skCXQVbbIUKt4TzTEYp0E6DRjnLTkuza03PosSBkiGMBjN/ccp8N4iGWmdRd8uhKwIpAYoAfe3B36w8hYpo1zFT1O5TdjOliv3hNGS</vt:lpwstr>
  </property>
  <property fmtid="{D5CDD505-2E9C-101B-9397-08002B2CF9AE}" pid="56" name="x1ye=146">
    <vt:lpwstr>gJOVxwog9TCpeu+oDFOjxI0PF80lmQicKxec/o7wA5cqo/xT4n7ZRYKuD+ClwlY3j5rGnkBUqzNrj4SnoD3kCH8kfL3/7pROqXm8uaU+MbFyMxMwMHGPxI9ofdUkEMrWdcsZE0nrMiDhwaptmX5NC9Ve4ihnrqhkaD45aDykQgHtX//gOKIIw8jJAAAA==</vt:lpwstr>
  </property>
  <property fmtid="{D5CDD505-2E9C-101B-9397-08002B2CF9AE}" pid="57" name="x1ye=15">
    <vt:lpwstr>I34Ucf5zpstZPmpWTxSFDCRmRV2MZho7SEdFxTwoVESDBgjbsLCJ0YhxF57TGyMZzGYOvtnKzR6XsTUKS7Vipo9B86GRksUP3HNT8OskFWfnbhLdxh2nBs1AKuthBp6bqgrS1ei3fBTnBL+VpUklaRegla84hmgahrRtu4mR/lR32lwrhDa51E2LEYtHMICyFlO41ps5xpjRmmtL/P9Jp8U8ewnYR3+rHIwhjsB5KctDhpEboVUF2ZKaO7KkiJT</vt:lpwstr>
  </property>
  <property fmtid="{D5CDD505-2E9C-101B-9397-08002B2CF9AE}" pid="58" name="x1ye=16">
    <vt:lpwstr>c1hCawDZ/BkCrGXjRVN/g0rxd4lSDhgIhjJrpeOWab0FubNOR9sKnCKYHvSqJ5frLvUkaaObkn4H4WdyMaY4OcmwS6hAsD4QsEcZ6mTkQ1EZdJRUG6czWyfohhHyIso+AlPdR+YIJ/blmby6aG/GJBd+0PNHcS1C05XfynZhJCVeZHqdlkzUJ+yfxbMr2fNjh9q90BioGSv0JlquaP5hFmH62Okq5z4SNktiqG4C06tsrCbNmJIVC6PFxKpvziM</vt:lpwstr>
  </property>
  <property fmtid="{D5CDD505-2E9C-101B-9397-08002B2CF9AE}" pid="59" name="x1ye=17">
    <vt:lpwstr>ldefZNG1JZv5HRnYHTR2m2qi+X2dxra4x+psZat8bmd/P9yzNefVJ+YNluVXVTBbVGqPFwpoQP1cNYkD3YOw9M+S5AEP33zLbav1DlpRZty01/tCx3/Dvvj49+H3t+ydAscFuP7MtluctKd8U7ZoC8a8PKllCd1YzXgRQqXfCYTZor79R98/M8A3eqHke/gnXVRQ0G/bBFxNJOqJ8XA4/7Rp6VsB5ldKc03+0Q0wjWY9cuPsTm8xapZwjfdFx6y</vt:lpwstr>
  </property>
  <property fmtid="{D5CDD505-2E9C-101B-9397-08002B2CF9AE}" pid="60" name="x1ye=18">
    <vt:lpwstr>ZA2/kDnW0Ji5dK3tNt09VL3aA5XhX8ZcS4P1MLo+VnXK6+/bnlEQlovDNkuggVcf8FgHUQJ+5pF3ElKQrUlFO/PhrCf8lHghl82RkK3eaS/rXnzXwmKGbxYbF2rXOvCIhXL/m0P58C+1FV8HxMkx8EzmwG9ZMi6kNaBSBY5NfDChyNtA7lye+qiLyc9CuQ8ruMC2KzjHiulYzq+xy9beoxaYedkt9sKCyK/pW9K3hP7Dt/GHdGOPVnyKemZCxFA</vt:lpwstr>
  </property>
  <property fmtid="{D5CDD505-2E9C-101B-9397-08002B2CF9AE}" pid="61" name="x1ye=19">
    <vt:lpwstr>iZqF0KzqTeZ937lxEg5q0S4LOogp83P4gXVZPgWrFT47hEs9Opy+Rm7E7GtYfY/PiUqY7xyaIzSqBPAVOK7jbKIXOjX2WbUY+gjhIfxZrGbi7ApcS1/2DzTMVSKFUKjvnetuWno1pl4ewlhh1d/B79ECfUrSCwp5/Epd36g+BBNvSR6efsdZNc5s34CJ8W+U5lW8TwdbS3T9l6p0EHUgQO6iF93+tjqHXjW4LNzEOwEanN+r5giRXgZ7JSOmQNo</vt:lpwstr>
  </property>
  <property fmtid="{D5CDD505-2E9C-101B-9397-08002B2CF9AE}" pid="62" name="x1ye=2">
    <vt:lpwstr>DmKzoNDxbqZo1+C0djiDvqdYI4OY7m2olFapuPGU3uPZ719jEiroKuR45zIR9bPyF5O7413D7VjMxHX2Pw8/GZDJdeIHRfoOPEh9qBMX7J+MX71IqZs3P0Jj2DzWGPK8hHpTcd9DOjNjMJaNVAr1Y7hfih5eq1mxhWJjRbhOMjtuRno4LlBpMwYnaihOPuS78lLaJabVGr2X9t1uVosx31AXjOL90l7EKDwn3SjJQlW4YhLArkyzszuJWBmBXJ3</vt:lpwstr>
  </property>
  <property fmtid="{D5CDD505-2E9C-101B-9397-08002B2CF9AE}" pid="63" name="x1ye=20">
    <vt:lpwstr>Ppt7C4oHcMDRh+mlzkaJc+bo0FmwYMu5WKaOPmSryl9Z+1q+Y40vdmWyjnQS4synGALwxzUdgsq8Em3AA4pdQfT+vWyvdVfIvgAreSTk4oa1gNhMYvLnOTYJTBEu+LdC5EHuYTTW02o1ykylCupEsSUH3PXHcMFW3Ev99c693GWB56PDSg6DEefKNnqc2vlyt/KzUprywgcPW6M27fqPzhaseg6rhBBATnobFKhYjloJ4RzD/KkGpPWUBS0jbD1</vt:lpwstr>
  </property>
  <property fmtid="{D5CDD505-2E9C-101B-9397-08002B2CF9AE}" pid="64" name="x1ye=21">
    <vt:lpwstr>XOjjlvtuUJb2FA5c4LVYuk57FLjKavzBZB3KKIa74M0R2+mcxHLwgSvzLgPMBhRRj8wZEiNfd6PZhyhLB5b/Tt1PyLMXrrxKalv5f/azMBFCF6B4ehdfmn2Nrsm8DAL8fdgjR7e67Las6cjVdbyYuSCpKV1TYmXox5FYKJOsS022uxRAZk0RB+QZz8Xa5uwjNoI1afxvTqec6H3h5Qx0hIMe+cSsaYX9ucCd962A00krSzHyc7RSRLK8FkC/pGU</vt:lpwstr>
  </property>
  <property fmtid="{D5CDD505-2E9C-101B-9397-08002B2CF9AE}" pid="65" name="x1ye=22">
    <vt:lpwstr>mDi9rIHhQQ1Y/QoycE3UdL2b9Xp4B0K5PQrs8GKooSr2QnIMVHZGuTIzucTU2iZLrl41V9f9GR9Qsiazro7jiqC+K5YsL37NccJEIO2zstGjSz76T84kiqYIplHBNXxdiT2niNfvCDSC1JYfpjjHXc52EXhKDLyd5z4tMUnGhiGbtQ79BSIDzlRpybm2auJr9sV8y6o5cPW7sDWphrTG7e0vEE+nqjvYtulb/kkWxrzAhCT5QVBmVQiDOzcfs/5</vt:lpwstr>
  </property>
  <property fmtid="{D5CDD505-2E9C-101B-9397-08002B2CF9AE}" pid="66" name="x1ye=23">
    <vt:lpwstr>0JHedlq7NdKlvCzCnqyET6qdRzzKdQFdiCXSex0sCmw81CeTTlutngQ5aylk+b52Q0YlCFFPL/HLKoXeiuxpUjs63Xs9B3vq3fmHh1mecfsWMZqJJs/Vn0W6zUy5illnba0ZZWJkZmRRbszscDEn+kXFmO2zh2SuxeRxNVkAqE8vD5XnMaIoUx2vs+qqzQ3VVjDwvsk+YbkQMN4Z/WnUlg0q7AeEGNJ3JG0mdQarbfQ60x6jIf1Ka/Zty/9OKYB</vt:lpwstr>
  </property>
  <property fmtid="{D5CDD505-2E9C-101B-9397-08002B2CF9AE}" pid="67" name="x1ye=24">
    <vt:lpwstr>XQFQajhdnkJjXssCOw57yi+y38Zlsrt9D6ipAoxWojwqws2hvJwZW5Zh4jxB3tLXFKMt0qeRGMS63EiVDm/DnPtWELhzusGkAWJ1ojeXde65APXkkQlLlb/qICaYfgFWYUQ8+wknTjc0CBYygcnuZHT+nx9y2e7x6rxIJ8jJGQ2f28I5ZkU6ZRYaWpYZVjrWdSsZAs70IFhdddNZlD4AYmj1r3f8DWRvq6s9yK30s6AGoiToVhQ7HEnL7w9NAuC</vt:lpwstr>
  </property>
  <property fmtid="{D5CDD505-2E9C-101B-9397-08002B2CF9AE}" pid="68" name="x1ye=25">
    <vt:lpwstr>Ja0YN2XZC/13SnTF5iCRbj6RS1OfxDLc/pIw1xNdWehBFR8pLoLESoro4mhmFFsKC2beYTQwbeFWOGlSdFvrVZ0N4XLvyTu7cpz24BxZn2ZeNwjrtn/tHAVby9eTBLjaUkCLYOb8jiWoF6zSxUkaK6HfYamFn0SG2e2uHjsdtQwVkqkQeHkQwIual9YIWGpmhU3LEO1bOuSY63ZsT6QJjZYUgYhvl0EIj/GxMXyhEO/z3+NzeO78z8k5FvtTnna</vt:lpwstr>
  </property>
  <property fmtid="{D5CDD505-2E9C-101B-9397-08002B2CF9AE}" pid="69" name="x1ye=26">
    <vt:lpwstr>J2X8nzpTiFwCVsWyaWdhVJDmQvNd88sbttBIWBdFgzHNBQyVr5HRAMXUQWompux9o7H5bvvqfIjJggB7k18JWNyPI12p+RvjgOCzqxoe0KWG8H08z1T6UMcXtDAZ2pGsypZEsd1c55A61l2xK03uyL1G1LuAZT7sz/PiaGHliZHSHKcIBfJaANhDS+Z9388FyKzIt+Kg088e0OUbczL99Fv84WXDUl04cfFxzPsd9glpld7AL+6oMXsrTUQ098P</vt:lpwstr>
  </property>
  <property fmtid="{D5CDD505-2E9C-101B-9397-08002B2CF9AE}" pid="70" name="x1ye=27">
    <vt:lpwstr>EP7szrt6eEKMiWOcIDJYvjzG6cWK3DN/RSO/GsPpTv0TBN6Eq7CV2OsgpOdcMIUmqoqJl42lXMB3kxg9oOlySI87/57z0Pk1mpxfQLttW004sS8VQmMItPN+cyOx/RfAOMVxr6KWt6oZCtpaW0gczjIgx0Rk5mz8yrHV3qtL0E2OrjwFSdsjrAWsMmQ+KOk6pcuPCK8fHRmMpJw8ccUzo45wUn4BsLfQP9RBAUJ12++PubZeyO/oBjp/QtmBK6j</vt:lpwstr>
  </property>
  <property fmtid="{D5CDD505-2E9C-101B-9397-08002B2CF9AE}" pid="71" name="x1ye=28">
    <vt:lpwstr>9SbtiLqKVhFRgnBDpncMhvn82aBFUjICZwiKHvMRYh0Hbmn49wx7v+ERMGEOMv842O7YHI1iGgUih0m+v4rvFhxF/0zWixf/T6yIRub2ndFGUMFK//ecMUgASbu5bBTr6DCas+p9RZCHNMmx2PUz3j7YaJzgIJgoAMLNi9ry3Ql1C6irAEoAJLGRp5a0N0LVy2ZRXYCDGu+5eZP6ex69byIAJAE9qAI0DyT/l+kUF0gvl7VuuGXswCNyVDvSsbE</vt:lpwstr>
  </property>
  <property fmtid="{D5CDD505-2E9C-101B-9397-08002B2CF9AE}" pid="72" name="x1ye=29">
    <vt:lpwstr>9rqP7oxAfgZ9AYLKIA9y06pchVxt30hR/pfwnOViLPc2GdLSxTfOAu5Jh8TO45bIFEMdsQxnM5/BDmgNu9x5qk9vfdDDmy9zevWB4bo6J3lB+P2vJgR/sNdTpTXJjFUfgIrG49XPviwJtq+tfdbRRlNh79NZM/S865v7umBqWz37AES97y8LhR9h+sBetdaT+UUIrU0zF1K+astLJNnlbDZb00cgJFUFJKn7gJwNIaRa9Jn8IsvvBU4jCC1d/zI</vt:lpwstr>
  </property>
  <property fmtid="{D5CDD505-2E9C-101B-9397-08002B2CF9AE}" pid="73" name="x1ye=3">
    <vt:lpwstr>3sJtf53TV8kDhIG86NmUt8S9TlmJqdw8Sh20HwaSlEMkeaA6GpdCa1vjRwaBQTQnWZ3unwIgo8riHeCls2u1Kb2spC9YyH1sMbiCE/AP+lV6VZ8xXg8iXFEHqvJQbYvnN1bUKs/qPytgDdqSbPcUH0oH2ciNjT4QPLbPeprZIqNPtFouo2FWxUKMVSrAsA6yoAXYdhjRkIKK2S2HAJG7oz2qSt2hLSqQzE8g347lS6NSwyUoeNhbBq2noE3G6YT</vt:lpwstr>
  </property>
  <property fmtid="{D5CDD505-2E9C-101B-9397-08002B2CF9AE}" pid="74" name="x1ye=30">
    <vt:lpwstr>XJTRfcao6Hw+OaNFAYMvWixt8StmXFgRKFrDSTDPJyzwj86frDzay/JO5lay8SXYeLnSq1ARHcZUG5NN0HJPe9IYjpHGMv2Jw/bd3TZMPPqv8mfQsOrs2ts9pRBISsPj6lwBZiWIM+rbl+N+SqTlxmYPYzPzvfzPNh0OLid78CZ6/a++miFuwtYW+/sgDB3NlOS8mxfCc1jfFgPPaH7nbZKPtoAK6T/iCZItQVV3GJUykYQn8McHbtspwT5vZRx</vt:lpwstr>
  </property>
  <property fmtid="{D5CDD505-2E9C-101B-9397-08002B2CF9AE}" pid="75" name="x1ye=31">
    <vt:lpwstr>Ak0F/yMA6EzevU1k0PxbeArbL2+ozmb63W4DGrBsLa0aRpzsoG9yCceD7FnWXaKX8YtViKJ4NuId0lskfG1+EihQqoyyx6JlEA3pY40KUDapZQeqxEotPpZlXFuDi++4HpHOB5V8j4AnOH93SvULVHgUGkSdor+l3fOZ+0rbQBn2xNUWaK1xyxEokOrU+ScO0FaqqVmBW5aLoEayQfgLBk82ril01MlzC7n6GeK2R1kXDNb2FlN6zpDReumnBM9</vt:lpwstr>
  </property>
  <property fmtid="{D5CDD505-2E9C-101B-9397-08002B2CF9AE}" pid="76" name="x1ye=32">
    <vt:lpwstr>uQsSK0PAnBkXqWNWBJuWF8Oe3Fk21QIxqpzizYaQOZ3UsVPGegbcLDTJGX9mYRDs7KRySNJXyKlAf1zAo+5EtVr6kHZCsMuH9SfWTOpOShcxJ5m3Cx3XtqAoNADyhjRQr6d/OSa8krEMVbhYwKPwozXA69D/3XipQpZLVkb3BEPRC162z7oBWovXy+OpsoyU6Nc3G6bnkqPAhAwOHresg5mcoGEIUhQQ9o0wn8EPjCCZ8M+4FVIgW8eU/7klFKa</vt:lpwstr>
  </property>
  <property fmtid="{D5CDD505-2E9C-101B-9397-08002B2CF9AE}" pid="77" name="x1ye=33">
    <vt:lpwstr>CtSW3kPO+AwvorWBi016ahZhkiZCIp1CeJyB4aHdoZz8igKbavrS/cPsxy1wZuxr8SmbAVed+eXY/pSnP/Mq7EuEdxF+s2U4/G7DfAfeT7Y0VI904t695Zb4LqOQfzr63/vMW0nHFPxCJwOIWZjSGh5fl6uUjRzDrEGIR9au0/cfEN8CrU+mE/8qLlWPTEVJwSiFfFwPwBzXUz5pmEzsS5PmSpNQASVsnV0lrNNkbllpG6SE+FC88ukDa7e1/dD</vt:lpwstr>
  </property>
  <property fmtid="{D5CDD505-2E9C-101B-9397-08002B2CF9AE}" pid="78" name="x1ye=34">
    <vt:lpwstr>fDyInqotOC6nVTdhFGvSPTr9pSMq35kmq7i8W5XyTMU168pCUFScSq/CZlqESTMvvT1gGuZWciAuMdnxYGlJx5FMcaWXR7RDRRF0sgXpoz65ETvgvrmfzAmFlkcOXPgqRYxCLLpRyPX5EZALr7+0McD8D2qnjYStwyKmjYUen08nPQ4y9ObqfG5TF3rybynpGxo4f//PJyeI6UL3EY7h5bvkMtqrFwWI2FbMZvB8SvVXPV2ybZmU09IKT5O9rN1</vt:lpwstr>
  </property>
  <property fmtid="{D5CDD505-2E9C-101B-9397-08002B2CF9AE}" pid="79" name="x1ye=35">
    <vt:lpwstr>niZgMG0ZYSR3pUO8QogWyTdigj5vj+u+y3SLpo1fDWL13TaK26mMwfJh7r6tmv0UqzIu8rChDe5VDQGKLNgz4jN7gLMWK1RJBAm0VQmg+/6gD8U2WspGEmWnsgl4gTj6FUjHVsiJpDO+bwQY+nCRB9ufN5PH4nvTGl3oR95EYk6oRzDTKjkA5V6N/yqH9kZITn+MZmwYT/XyW/LqNq6tID1iIvEysWAivghG3xE6T8vpWcBsLbW+ONqhOLAPHSA</vt:lpwstr>
  </property>
  <property fmtid="{D5CDD505-2E9C-101B-9397-08002B2CF9AE}" pid="80" name="x1ye=36">
    <vt:lpwstr>3p2tieiNxujc7+nnqK5NInNrI7VbAk2bbtD32tGF3yzdp5WE7W3K2aytkaaU4T7YdR6b5KIwSpNV8t9tGPcfbBu3lyfigZz7IZWhUtNfK2CADAP+k2YqlwpuupX0DFMjpwyhd5rTxb4LPhTfrtAHBiqnhVLGNMrkrGXSMiHVgIlqorDib/U5RG9xiYU5HbDenZ39KBJ5wxDn1OtEYp1DGkTwWc3AfiQ3B+qz2OBFP66gYiD4YZ5OLAvG0MaNQiC</vt:lpwstr>
  </property>
  <property fmtid="{D5CDD505-2E9C-101B-9397-08002B2CF9AE}" pid="81" name="x1ye=37">
    <vt:lpwstr>lH2qPkpkA8ujwcCj8zi3Dh15CqvdnXysfLN2VkDo1NiSHYn4f4eTKBIuC8hSFqfca/0UbaJIpcz1uBEfC8TrPm0Prxf5Nrr1oH/XZQOxqQfCJVWSdIJ9ty30MwOVlrBQltqrRLrCFiG+CDyg5GcVFTurma56WKdL/4Ci3KwTsoyqcmNYQIzBcXuJdwQGMh4rqChINUcz1ofB9RJnW48kyueNu6+HojgGxmLfMnAGlrpn6vJCRYOPSgRJ3RNFsbo</vt:lpwstr>
  </property>
  <property fmtid="{D5CDD505-2E9C-101B-9397-08002B2CF9AE}" pid="82" name="x1ye=38">
    <vt:lpwstr>2Lc3wzEPtv9LfwQmo/736KMnNEtTgdv4dYRLRzSWfrIpK0VefP4x6wvB6db4x8U1JQKpbEwQJ/J/oWf5qwoDQDgT/mAHG7MURJVMqmvyOLn+WwHt8+An+Rf3arSEhDKB190F6XZZFO7Xv3t5+5DvzkxSL6vL6gDONNCXRe9UmPZr5XCrM0kvVXxLraokajr5j2vEdGrXnyc/WLbsshkdVHJGmOL2WGfmyQ5M6ph1iOlwTcpDBi+TQ9Syw0/cAEf</vt:lpwstr>
  </property>
  <property fmtid="{D5CDD505-2E9C-101B-9397-08002B2CF9AE}" pid="83" name="x1ye=39">
    <vt:lpwstr>sroc54b6+JjKCJW2owD6DiyUzT8K8PKvnHXvL/ygckXmu4GWsxVPqiNL2utP6BY9uZeau/3l8FU2Q/lB0KOl1D9+dZprlPLPZ7EArI2IiMBZUkQVU6pvoQAsMGkx2c8h/OMGpNVvdU0HUlFi0rk3nVCxifkFZpTprNPFvX8rH+GPprC77FHeDwpNnwgeTIgb+b6Z3JhSC/gpV46bLjYkb1PHAbDSe4R01VUOIZPFRR0QHufgmGSQA9ZRd/vbFZx</vt:lpwstr>
  </property>
  <property fmtid="{D5CDD505-2E9C-101B-9397-08002B2CF9AE}" pid="84" name="x1ye=4">
    <vt:lpwstr>zN/ok0Sg6I1WFfjJV5rEZGDWKdnPfCrGkylsRz7pYB6bB1nHIAjFYyKKuyCERW+f87qn/NBO+eyZfJsTNQPYodBAARDn7/1IDDpGGYTR2Ml60mVLldWFqGKWhs40/ITg3B5TiG/gcI1rdgWZIetDNa0mNj1Yx0YFrXjNOnFyP5NTfgt868il9wNKMFeVkE0dDUePOc3BIWhA4hmsxLHqs4oevAQjG10Q+DoQrtMSRd4LLOTf7RprVqyVguBfY9n</vt:lpwstr>
  </property>
  <property fmtid="{D5CDD505-2E9C-101B-9397-08002B2CF9AE}" pid="85" name="x1ye=40">
    <vt:lpwstr>+NDgYvKei5qKDoQl+DzpkcCDRqHS9vBnavfR8x0siLLPUdgtPfskH0XwbRaygqyXM9AhY+JphodI7kMZlOggeHHAMXzstBveBQbwBnhrNGx0r/oTIgYB9u2ZZTUjmoGpFR5gYymPhA+P1YuLPOtgpj6kHbxgNfRUjPCkZVqBVLCqM8Gj+DR6h31a5NNS5hlNlmLjaMpNjD9dYoVIc+hIG6q132OuiYkh3K5eBdD2Q/lBlO1R+/OkIzfe5QwxlqC</vt:lpwstr>
  </property>
  <property fmtid="{D5CDD505-2E9C-101B-9397-08002B2CF9AE}" pid="86" name="x1ye=41">
    <vt:lpwstr>Dv8Jk62Ie7z9uHPNMALgXROqif8VRnKCQioBOm5rATh4Xwg0mazNwJxwSTn7n4dZWHMmsTz8YEaN2nvKPrFpqBt0OsFSx+HYyQgvc4nCy3RDC4CDBci2/YY87WMaCeUVPefviUySnn6W+G1saf0tL9cz8i+DEQ07j5PUHVyRaNTPZnOW/GadLxj6z7dZd2jjpFSe9Q4bDU3sjXOgMSL6v53yhYSLsox184lIzhtuMW/zS5mQ6bilGNowF4xnvJQ</vt:lpwstr>
  </property>
  <property fmtid="{D5CDD505-2E9C-101B-9397-08002B2CF9AE}" pid="87" name="x1ye=42">
    <vt:lpwstr>xMCBN+/Se2FM6JSl62f92XVwGzcE77XdNh89T4/Qi4fIpfUlaYfcgNcNEVLMs5bBPqkzWbyrBRaddIl0bjHv3KYV2cxaZvnQXhvYGuQZiHDKUigifgv2258nSpEJzk1h5IRa44cED5mXr/wTBZXE4Di/e46MtDWPSU0xXaP5xOgH3R3FD+5wiwBViNihstGhrE2MW6ReQ6eCb7CDjkvYi1/5Mh7s/lDvRRZGmxGRtkQC43/q5X9JJM6+Wh4T2jD</vt:lpwstr>
  </property>
  <property fmtid="{D5CDD505-2E9C-101B-9397-08002B2CF9AE}" pid="88" name="x1ye=43">
    <vt:lpwstr>RtczZEV3n+sLlSdxqxnAkHFVaIUDdoh9HYd9jk+0ZsxuP5AF8OAOX4hZ4GzEmKDR3accS+GCHCjcpyBqkypq/matWQdvK9vgb+9U+FPD5Im7l3nHywfkmJwAvHz6Zu9tWiZfBUCX8Jec34mR9Th48n+vlj9VV97O8Hh3WYXK27tyCbPpckf+TUlrE0bRaCjBcODMqK7/CwT80evEbym+W0fR9Fyn8yXeRhT/eBhECx35fNHm0lG59gxDYc4SHBk</vt:lpwstr>
  </property>
  <property fmtid="{D5CDD505-2E9C-101B-9397-08002B2CF9AE}" pid="89" name="x1ye=44">
    <vt:lpwstr>n7/i/29clOKPL1GuYrdDPlb2oDze8OTcTOkJVf6CF1CAxhN9NDfAoZHorzNVOXOOR4BRuBb1jJY7T0gvx+aFU6CxFDRCRgvr8z6YF1LEwpeRb+Urvp3kbTHSB7uYMd1duOrlMyCV4mInWDl/ORfNS85/laycwoNPcDP/AOHs5ukP8tSRxIuTF9LVUrwWxQJXaNBgmblOb55pqAS1lhXP6HI/mkBi3qQU5Ro1gNjnYJfC3RDbaeqEjFUGBagYOY7</vt:lpwstr>
  </property>
  <property fmtid="{D5CDD505-2E9C-101B-9397-08002B2CF9AE}" pid="90" name="x1ye=45">
    <vt:lpwstr>hMzpz8zwFTdI2y9EG+JgveNVVEO1fEIwq6zX43H/gC0SQlPydOaT9P4I6w67XL+HVyr/9rBu1JYVO/iG2jQp1RGTj49t1x4ujZDyrVOf0dmWQF6vYYlK9BKuDPbgzymnK3NZ/wCCgmTBpp1xxwBf+vY1b3YCrjQIRTe0vv0uTNg7itB2hH8jCbnFwxIEEd7I03SERo1CbtYx9mDdIeinvWe/TsCnRXEDYqNTo19IiA2xuo6CPdctsr3epbVLsX3</vt:lpwstr>
  </property>
  <property fmtid="{D5CDD505-2E9C-101B-9397-08002B2CF9AE}" pid="91" name="x1ye=46">
    <vt:lpwstr>mtsZpYdqkK8zKPOSEdEH4yRqf6jYWrK9ZqHzs2TOK2WJQoBoOZbwvIleGEkVoW6fnHSOwshsWbihb/Jwo+w2tGXe95hKSWz87MCDSAx9YYWUjDAwtXGJVO/Rvc4oZiZ5IG1gq+KL98FC0B99fJOS+ec7ZqtrhSynDdzcMQ5loG4WL06Mw5lbZUdHvzJf47iWLDeOJDXNXUHR6kSx8KVDauhgJ0GM3xoJNubVselUjuJL2R/5wIXA34J6o3gCmvl</vt:lpwstr>
  </property>
  <property fmtid="{D5CDD505-2E9C-101B-9397-08002B2CF9AE}" pid="92" name="x1ye=47">
    <vt:lpwstr>BPGKv2ZGQldUn5UoIJNLbF8hsqFpdHVdBQXGQ4Uaqfiet7M7nrVlp2sFnj3yXwtMeQu6U7ZLtuA/RJHRQkmx9cBfTElull04Z+Yynui5If+tqjskuRXfwdDJOiUqizCzG4Fx3o3wSDw8egEWXhaHBNCGLaMgPU6GifqPyUukiGR/CrtRvGNysKQfe+OXmpe5cYhn522d6+e/RmqRCa940qWZgewZ2QtHd2f5kYjClzSjGJfD7drNpXsxYJZlpUA</vt:lpwstr>
  </property>
  <property fmtid="{D5CDD505-2E9C-101B-9397-08002B2CF9AE}" pid="93" name="x1ye=48">
    <vt:lpwstr>o6U+6CBoC7KhJJTvoDSwv0QnnVrN8pueiPBQMp+p8oAJ6xZTLZU/EeA7zTjgb47/hjqzUWU2wL7FecsB7DjMf384iSh5FkigjtUsftIg5o1qAkM/KTpyuAp46Rz7lwhSFmR+hr8m/fgnbZLd24QI3VRnHyCh/Ckl+0tZ8gjo0KbKqDGwOrzt3yjamKopuozYKkBEs29A+IGlD5Ww6VnIE6rGO4NUH4LN7YZeZHSBGxfZJM6aoobIVqRXPnYSmUj</vt:lpwstr>
  </property>
  <property fmtid="{D5CDD505-2E9C-101B-9397-08002B2CF9AE}" pid="94" name="x1ye=49">
    <vt:lpwstr>X9F5DLL3OFx2PT8xIpgb+//bk9zeIBuxVfZ7c7rqYH2d1uLNXANMJmORnHVnem09Eo6iVsCVPZOdEhuX0iLZRmihUjokjBPy59Y04QoAjN8IfRWAxmUdJsmdRm6f/5p5ni5T1lpIua08AmbzOIKEHKoDixpHed1jjcSWYEFQFkcnUZvl0/Lqt7CFihpQPqYxP/xIOGfXcWW3pb1oc8H5PPw8/+WQdYmrMnAaeziYBO2WAWCf/THjN/fvIyafzVd</vt:lpwstr>
  </property>
  <property fmtid="{D5CDD505-2E9C-101B-9397-08002B2CF9AE}" pid="95" name="x1ye=5">
    <vt:lpwstr>ezVpsIK0PTx1PPLaj6zUDlt8kc7vSaXIUOxCiu8Py+dr77NMxmiEuxQaweKtxg/yi6PXTegykYMsi3GXqhe8A1GbdxXO1naHMMw5R7AlFzk8ugCQvKZKS6IiAkCAOEbLwpPOtAGsitjzfYXqIUxbRCGPpHdFteJnBMXgC7DoZBy/8Y6JvsCWvwBY+UupDdOLOS+LqGr5tIrQ5/TDI8GU2jRN5EVZEU4B3Ak5eXMHIpkAR+tGurryVoCWM1oh+jU</vt:lpwstr>
  </property>
  <property fmtid="{D5CDD505-2E9C-101B-9397-08002B2CF9AE}" pid="96" name="x1ye=50">
    <vt:lpwstr>38+C99o6Jt1UV70RXdH+Z3F0Xht9LsAz0p0emROjKVciu8uvOUCu97eAZ5GdEBvqF/JXciZkPdwscKdYLl/ZBc6r5q04BgBwHynhKsEsKPnZ7l7cQZKb/WXuUtHhXXI7dAaEYeNHSJbkYDKB2J+BPlnk6pspBvDE2VM3sQRCYqWCRZOJIdCluIEGUw1zYdInHkVBp/puDOsLMV3EJI+qP1fdfmJ0hq6d1f/M6o8+jbyP73WfXnylc8uN5eFCXJ4</vt:lpwstr>
  </property>
  <property fmtid="{D5CDD505-2E9C-101B-9397-08002B2CF9AE}" pid="97" name="x1ye=51">
    <vt:lpwstr>BCQ/F1Obf3lrrbBB2nlN1x19xsx6PsddvEo8PFBijmF9WLIsX/+kXhtCHZKJ61kIjdHNTG+usD6DPnWpPEFbyc2WInDrTJxCFA/T2o2r8cfzUH7/ay5kfa4zlkidww8yyrcW50SvlpxJZ4cupOhtk/kXm6bWz5/OyPHfa1B71/Tdpm84Xjvb9OYosmjMoZf2tBj0QHFe9Wui7MykdztTB1F1WebyY3GYnqmum52Nbc+1L+9yXOR+tkTJlG0YkEm</vt:lpwstr>
  </property>
  <property fmtid="{D5CDD505-2E9C-101B-9397-08002B2CF9AE}" pid="98" name="x1ye=52">
    <vt:lpwstr>qK7a+BXV6hZyMArctcXxzV7oH2LXWW3lOvzhX6p/nqFERxAU2GXqA5UvjU3pVm4Z30PHIq3OutbYh6ipapEfb0jyg70ruLlsYvSsHlEuEu+xDF96z8nL4XnAYOyIvYvgLvBHwFHiSfhtsNN++gILQPETD4C05jjT2Agw0AsQALZC4IOeJkFFQRBD/BntD7ts5aJSBovA+SqNbazVetvVvUriVG1H8mqM6UtysSQBMbdC/PIIfpb//pn6raff/MQ</vt:lpwstr>
  </property>
  <property fmtid="{D5CDD505-2E9C-101B-9397-08002B2CF9AE}" pid="99" name="x1ye=53">
    <vt:lpwstr>n9sgLljmYwqqKG9G/WdpaFZ+ThJJBXG2okDV1/+/mIiVOGrzkgrJqeMjopUU8bbAYkZUC2J9LX2y0JFc4cNyz3Xf+A20zgYqzfK/Z4gzXd2UzIJk/LRvmBtCO4y83x99Qdyb+t7AYWkNt1HeFqgnQXuu1xP3OlP98/PCC5ejCmxu+VEVG3pkm5+j/7KKA/ZMHlhH8223ONTWRDSZwY0Fjgv7SsvRNlXM8Or/ifNl8aWXXTQLGYONM11+Ew7ym/r</vt:lpwstr>
  </property>
  <property fmtid="{D5CDD505-2E9C-101B-9397-08002B2CF9AE}" pid="100" name="x1ye=54">
    <vt:lpwstr>UFfBp+LmDTv/a4qjN5cObxu/4clv4ad4ev1tnUhZx/2VDvfdEnULjD/cVkQBs2meSGBb6G15HH5Z/NRqKOa4xZ7/Wg2svhgmklnYr4YACRtEDxddpSANYEEydazacohtCifzdljZjLmRCchPKhFQOYytp1SwvYY1pv3kqKaeJBohlC8vy2RsTdOI7eTtRzH2i7vAYPVOO+H3sZaOT7vau56nkxRw4vdjhM2XXG62FwUWZhZxiOBVyyZc0SgVhjL</vt:lpwstr>
  </property>
  <property fmtid="{D5CDD505-2E9C-101B-9397-08002B2CF9AE}" pid="101" name="x1ye=55">
    <vt:lpwstr>bU0HRKqbGI4PR30CCkLTW/eYzTOc7H7JX/L4zsc9wV4JhryaBoSW/MMSGabdMjoSV3MA0GSbZlP7UyuniuuvPwlNzXm/VxCMniIii1b1inFfmAcM7zuvmQRZySSYC4+hwfDCRG0XesYosCqHSGa6BQaOitwOg1AuOurMeuXZUzeN/1cuvyHZH/QepovwnHsZ9giGJjv1MULGNVqmNiOycToiYXBiCMTGh3c30GVoZOGPw24LstMqaPRKmArxy/b</vt:lpwstr>
  </property>
  <property fmtid="{D5CDD505-2E9C-101B-9397-08002B2CF9AE}" pid="102" name="x1ye=56">
    <vt:lpwstr>T8LAJEKuWpTtYz0Y0Q9obIMNEGTRhEpxI5mGEeQpv11DcJlZf7nBBEqODNaze71Z6O0ry9GGecXmhRJpgTAqTtv1AxjBm1Hn10bMG5o/BsSVVMdNs8q6MzLHvxbZKo3O9DsshX7fc3JFrXL/HVU+oO5Bo4P/cVrI/vVq6v6ecxq06qnws1JtLOxkw434WagevHWX+Cc99l8pD2fAtup6tpEOLNrenwwtv0lVrD8sIa8+RkpO6BHa6cndjjlXZEP</vt:lpwstr>
  </property>
  <property fmtid="{D5CDD505-2E9C-101B-9397-08002B2CF9AE}" pid="103" name="x1ye=57">
    <vt:lpwstr>/qDBKNTisHeT9VEkZxBI9PyTvs9Q/2qwFAa184m9pQJTZVVdlPKReffnVvySkpRu+F9v5A9vKKFJe5kVt7hsy8lUutrvcDTEAcMWaaSP0A5OxtkEVKmexxArEWLnGuSd8ryUYIJsY6TwIiUoi9UpyLrkyjZXQ58Buy22zDuWlEXOmMQZXLMUzBH6S+TrdGC0rnsl5bsMkKlSWRpt5Hcl6MnYvk8w35IpcngFLbpihPJlY6cG05HroGHTGJoi+4z</vt:lpwstr>
  </property>
  <property fmtid="{D5CDD505-2E9C-101B-9397-08002B2CF9AE}" pid="104" name="x1ye=58">
    <vt:lpwstr>hRMjFuNHNhphoLAgnWEURp8ufP904BWQW0f+TJPyDdl5DBu73v/1mDaeWLE6XNPqlSAutRHgFnM6ee1O2NGzKk4US08XuHGRVK8ItW1fZD9Uwt14SNNUxARkzPvgHPIM+TN/3h+FhswZkmC0Rwn+G5pnokP85DJujzvkRQB4+TJt6lsKM+xPcndzQ/mu9bguwYt0JpZIVPrxQ6OLbFXAeVmdnx/+ezXLBFdb/axqkSbgbwKajiymIE/c38lAGJn</vt:lpwstr>
  </property>
  <property fmtid="{D5CDD505-2E9C-101B-9397-08002B2CF9AE}" pid="105" name="x1ye=59">
    <vt:lpwstr>61XDvl9mvdIKoakmtSUoCVL9K4IyhkNck/r9xO/cAKhrkPXWqQvDMg4esCgQVEJSxv4qyWccw2NrznckALnz0v4Jc1FP7DX2s6sM+dJpIBSMe63Hd94bn/T/I1vFca0OA/cVmyuZWKbOp7H7AMYu3LyaKffbRLk3VmmcJHNb3LmXefWuW7X9LhZAiALCqz6p6pIohYa+7Z4Bjo3E/mkXgb1xi0Tx6JQ9v0FKw9mpgRITvWja+XLmJUzhCEFBTJI</vt:lpwstr>
  </property>
  <property fmtid="{D5CDD505-2E9C-101B-9397-08002B2CF9AE}" pid="106" name="x1ye=6">
    <vt:lpwstr>e3mtZi59+iwTkB4/JL11Vu9HRxIceGBcuYsKrwa3VhVbspI1w0Ip9fqJ3x4M7A2owR0LxIF9lZQglZ8CNmGZxM6JaZp1D54+nl+icSYQB/jAWhvwyWAWBWBtMjw0ai7EpDCur3S1jcQdi/NEctFry2uN3kz3r8J6Mwe/LQcDiTe/jVnrrkA8EHwXtVWEjvl5jhKAn02tumeGLeeAAlk6rEq6EiCRpusRnQgsLOaGH3609gX+zAYvjoGnyFbRwq8</vt:lpwstr>
  </property>
  <property fmtid="{D5CDD505-2E9C-101B-9397-08002B2CF9AE}" pid="107" name="x1ye=60">
    <vt:lpwstr>f66t/yyjO23D/+rrd214o+4AnKNZhF5YmGShqPrMNi7oIPMyCYX6UZQIjlO3OLc0rLvPfkisdjxYZv/8+fc37ERHK702qaVuW2jgvm0RxJXxdvPy5I0zfIkI/b253Oh9ICC95m9VXBtIeqQgVrCgvhSf9j0hqJ0shu8Z5RDgrD1qeH/XmH4kd03/YUpzmpEbJY36ywtHytL6r5XnnDLrpzMutNUv/uoA9Sd1fG1jjpi8T1pXfHEbyqw+OcDxBz9</vt:lpwstr>
  </property>
  <property fmtid="{D5CDD505-2E9C-101B-9397-08002B2CF9AE}" pid="108" name="x1ye=61">
    <vt:lpwstr>KgFwOUuk/B16vun5JiHZHF5SnlHE5WHD7hTf9wiDenxGeSee8pk7s2i9zS95VV6lQqJ4jxm/Bxn29J8F6v7+7KCGNwNLJTfizl6NGzryv9v4wYNC64O/vJQzslnSZFSOg+XiUOEWLeEAYg57ZG4+4s6ftVDClk477fFkIT+KuCE0ylX34B+j8Lcxu+ruzkjBECEcSoruy5NmwABK2KMdhWf3rkmvcFLv/C0/AdVfSAQazHFsh0f56hd2RKFXEMh</vt:lpwstr>
  </property>
  <property fmtid="{D5CDD505-2E9C-101B-9397-08002B2CF9AE}" pid="109" name="x1ye=62">
    <vt:lpwstr>5nb87ZZJfUP8FhyQ84/8RRJ47q+q1rDppe71t29Wdi5sutS7FyKe59IwihemIZ2+/vjdYtstTf8EJf7gLMHdyUlHrywfbSVIdcvx+ot34VufAzy4O2D3E7s9d0Y7zrgs1iYRm8XAaPxwn7xnSoJ9qcQUzjWAJLX7FJqQUCsXtL36dC1IeI+X1yQ5xkr1G+RClB4B2Psfi+v5cRAHobwuMnlQeDzZbfwz7GvVzV5oQHfTmSPsh4OiNdc/Ts/Zh/m</vt:lpwstr>
  </property>
  <property fmtid="{D5CDD505-2E9C-101B-9397-08002B2CF9AE}" pid="110" name="x1ye=63">
    <vt:lpwstr>3V1W1jOpW0cOVacWcAI761dLmr+PaYn271NUYde8hKu8a4HOWb1f86BVolO5Ff5K0mYlFwmEcNVi3mf+Sv32tn7XzNMiVdHyLV014KfCclnYmrHZvKEfx8QQYwcVINSaEx3+69puHsAz7/BuI8nhRfZ4H6PTg/znGSTQqVFbfzFQIsmiak1o8vTEykJL1f8JX8RxteHFX/oxn3emgBkBtXCkJSxUtwBd6U0aEV9PDHL8HTIjpRAI0d/7FHHkNJe</vt:lpwstr>
  </property>
  <property fmtid="{D5CDD505-2E9C-101B-9397-08002B2CF9AE}" pid="111" name="x1ye=64">
    <vt:lpwstr>Qe8+xeP8YrPgKvp+QoNreY4IHW4XuN1PFRwGomeeTHZyvqfy9Tm3Wv0ulhGBplgt2CPgDve1/aYq35roDvVW9sHUX74JqFhh95cLnhL+hdS9gNqOdArw/grmnEJ0A+Hjb+0lSIiuEQpEHMz0veBelDxk32L/Op78u4XKUBtP1zL7O7XqEu0qJGbvjW7Exz7TEyU6SSOn9KgvXhjrT1wQO9kZ6Evv07rVXvt2E+yPJycHDfvhjgM5cQMhUtGGrFu</vt:lpwstr>
  </property>
  <property fmtid="{D5CDD505-2E9C-101B-9397-08002B2CF9AE}" pid="112" name="x1ye=65">
    <vt:lpwstr>DK2FH22kXJgNFgT8730F0T1szo9b9iSXgl68umtlfKVYyTpQNrUCeTNqbKG+EyQI4cjDzSe7nc3OIunHfXlqD6BgtO7ihhwS5XeUeMNG/svKPP3GQdfAinYRLUC1Csc9Hcdle73Ejt4eQIXFCwHpar8JFcfzxKSExCJTg/7SHCMuVbly4R0P9jD91XtgMaEJMhvRq+mPEvmzxexC6FV4AKtLuqwhTGHqeRFcA+QGk9EEbhbCNBEOD4+fRvLZ+CG</vt:lpwstr>
  </property>
  <property fmtid="{D5CDD505-2E9C-101B-9397-08002B2CF9AE}" pid="113" name="x1ye=66">
    <vt:lpwstr>zgMFgs00nZCXPOwoGA3uMQHr1g0fXO1Xn09tJsIygW99pOn3CXFpqvf7wS/HSO/ExzM7Z09gh089yNSegfCzGnPfplunwDvN5AI9XaiS2BsThFC3b8w/Iz5ZI+jLm483bBAWgvdgf+jXKpQ0/jViSV7f+j6DwWHIICKPpBFnpb6i16t9O76MTXj1knY/Deu/ecREi1HdFvkLWyHrV/TkFaIAXf1KqeKrDO04d8vm2rWMYRU9Z7dIsYC8n5uqVSX</vt:lpwstr>
  </property>
  <property fmtid="{D5CDD505-2E9C-101B-9397-08002B2CF9AE}" pid="114" name="x1ye=67">
    <vt:lpwstr>C/KNzlGHACEClsRK2FC7VM0JJ5Kw4ojtM2bZ7SMKh5i9WS2d1ZVOMwR1Eo0NOzeZpWB35wUXbweHAl2Dv7VTUZYV4b4GcGPv4KgfeA37pT8akMrM28M6FOY1Id3Ok6W6mX1O6rZEU+e01GL6wu0llrYhjZXkSzrbbekzK5b3evfuujOw7KtEVvtVtaQHKaIcUKpsAPh5onW+n4IoUDv1g8dqFcaDuKIpN/88jPBwXojK/gsZCL45BAp8S/tNSmD</vt:lpwstr>
  </property>
  <property fmtid="{D5CDD505-2E9C-101B-9397-08002B2CF9AE}" pid="115" name="x1ye=68">
    <vt:lpwstr>I1d+ywDzPFppIisDjS/ALvBi6YVI498yASJgGtGkxlJIWJIrksqurnRZNj4LIoL99rNIBkJzJnO6lIiiN/ep79a0xHrmzKL4UivoKSa/5FI2IoAMKXFEkxmS8ykUXmL+DNgCyCGkQNH8ucJk6/TXci5ituMNC6J1+GqAwW8LGnDsOYrxfi7xt/qFaA3rxUf+LG+VlwZSKOllTWwtfXBhTZs7+I56PeFdccL3JD/DpECun0zEhxTnMOJ6tNX5Gy4</vt:lpwstr>
  </property>
  <property fmtid="{D5CDD505-2E9C-101B-9397-08002B2CF9AE}" pid="116" name="x1ye=69">
    <vt:lpwstr>9Ur5HNsH54MwRV2q0UstW1fGdQKVVwQrTZ87zUCno21NZCVMsctVbhi2v0zHxfuKCFe8jxIRkMEsq03kRhCRIlf8W3N1cs4Tw5ZWO0kNw42+s5oxkThwR4BJEgSiXvzJIC7CKcFWPKIZiIfWphBLLrNrVGKw9DaUlHlg+MaTYtgCI8Gh4t3jfy+gO54ijLgVJgGTPDNNSNXqGWXzZB7+HIOJGyA5J/nxJNYcuxMV2ndeSZszmIwAEtdraigUFXg</vt:lpwstr>
  </property>
  <property fmtid="{D5CDD505-2E9C-101B-9397-08002B2CF9AE}" pid="117" name="x1ye=7">
    <vt:lpwstr>NEgsHWs2QADTsTO7UhT+6O+2o7QksqI3WqNLQlSaD1XfthQxONnsgVo85WLOXFXFPNgNHcwIuQSYxrTE6mbvH8DiYLyDPUrX7MUpX2u/vhYe8jCVEaiPKKfJMaCutLE/jkMd/ErFHxV3ESvcPNwQVtt2fS0RvhDV2g2DGDrXRctSMRG+ubnXzVFSivmQNfVvL9VP/n8K6MCr+X8dU0NAk8YqZmQOX5hi84vFQ3wb/0y98r4GCN5czakvsksqwGI</vt:lpwstr>
  </property>
  <property fmtid="{D5CDD505-2E9C-101B-9397-08002B2CF9AE}" pid="118" name="x1ye=70">
    <vt:lpwstr>pr0Jium8vprLdu6ie1rz6voz5cw3dqn7nbuQ0qda/ljHgqTp8j+zWVSZFK7epIu2D0oOhAP0OFfyMZg4Mtlj2jUSUh8gQZJpi4KKOTqfK+BmL3t0CyW9qlOgGTIGQC8d2rfTi8Med1vxRgDC+fObYbQjWmEzQab1YUY7yrkQfh1ZxVH369GzpYVHcCUcl8F9mFovoMh14ArzxhgB57Top49Ib36TrB2RO00RLIeoH3Aht8zdOnqBSOeBvMh65mp</vt:lpwstr>
  </property>
  <property fmtid="{D5CDD505-2E9C-101B-9397-08002B2CF9AE}" pid="119" name="x1ye=71">
    <vt:lpwstr>qwf0y3Z7hpEhZwJR/kXTTnMuYy2pp3+Uxnmik+whoPgxSIVxz93WZvXnje9Tj+RxDsVxE0dV9o0Bw+4wZSrH7YeGBwoPRrup3mdum13dxzSarUAt4Vbi2DABSZmIn7rHCiX38QPGjojXSta4iP+zOQgV566bgOC1cuG6Vx5uZLZGRAzaGz92gD96GJeMBmXfCq7wEH3/iqzchNvSbGZnWfpkpOKAeOUkeGCt2Xf9gtmBs2tw/6IIMVvgIcOK79K</vt:lpwstr>
  </property>
  <property fmtid="{D5CDD505-2E9C-101B-9397-08002B2CF9AE}" pid="120" name="x1ye=72">
    <vt:lpwstr>HAjm7ba/OQRt812Z2EP1ZKs6MLS4HPButtaZObwO/80+rMZEW8y4MHpQJWhSCQFGOeDNmG8TUpyoxHH9XGpY55yNgQgIacqI4eueVD/EaSZAWnoOM42ylsYPfaeENvYJf5og+AZIfurTSuMAGtblPNMc3DIwOvZDvViu3uT5HVsLrQqMNnBXLsB1LhSSVE+sY8ncfKXXRmP7QsOCU5+xS4gO8HkDp7+NAMg28NuJWC3rHY7SKbzeOK7rA1fD56P</vt:lpwstr>
  </property>
  <property fmtid="{D5CDD505-2E9C-101B-9397-08002B2CF9AE}" pid="121" name="x1ye=73">
    <vt:lpwstr>ChbVAhkEdVw/8WkNuZ9COrq+3XP3Ua3m264idAHUHTwy/9TUL7MAhH0YXzJE8zBCUo6D5s4D7aEo8ivgPNV6XP98RXa1I/vTjL7M8CAlYBhc+lTMNYy5XO4zbCA3MfT7Ys9zDBMv19qde42PPtROHs28GLGYBIBxMWWg0favkUq0z7ZsSLQGdbt79ybkwr7AWEJ2xLLHgXR0uhyA9foVNd71aNrIOe77wF8gTz992pHGqllFGqlb6aQc+7XkZCa</vt:lpwstr>
  </property>
  <property fmtid="{D5CDD505-2E9C-101B-9397-08002B2CF9AE}" pid="122" name="x1ye=74">
    <vt:lpwstr>r5k8N44cQZHDLIiI6Ptg+Rt96WV7aOey3jfMDtkbgdS+WfD5N/M/URRHbVix5+W4lEjK8+LOkjRvn+ok9vjR9pOG+fxCzb11Ucrcz5tmwO9FxOpVDL9W1/V/aHKri6etIuYuzcjYH9Gn1z4X6y1aN9llwx7yIlkZBEp9dUIbj80sUQ9HvrxXuPMVzM0Re49QzA8WF3iZJDUdaIIel6lFu95iN77eehM5au6Z78GnIYTTFmGuhDPFX4CrQA74YxW</vt:lpwstr>
  </property>
  <property fmtid="{D5CDD505-2E9C-101B-9397-08002B2CF9AE}" pid="123" name="x1ye=75">
    <vt:lpwstr>JukTQ89VHHwy2RzI+l3ObgyMV4FgnumCjL+VQizHGhI17jRDys1sYELLw0+E3anGGOIcJqAt9jG1p3rCvyN4PJHhZYUDJ+sS23cFiORy6or8aeXmzCzLvwrzrW1N8WEX7kuMtrVnjaczJbnjhWXCF3j4srXouFm8gSclPNwM4/nbil++njVBP9y/EkADHqwEJwHb8kSSmWbyYX05HveKGUn2pdnAdJtp2Qu8blhtafToNw+5Xf7MDvt12dg28eY</vt:lpwstr>
  </property>
  <property fmtid="{D5CDD505-2E9C-101B-9397-08002B2CF9AE}" pid="124" name="x1ye=76">
    <vt:lpwstr>ug42+uOAR2d/dzmnr7M7w+xz/2w4C5p9MPyOdGYc55d4xMcM+dXGbgNPznUI8i3PPEh/4CLvkQQ28UZ/vj8ooV+75hM5McNG86nlw8WHalcPMkUm3XgpfwMJosXjCHZlEKoD+K53VVGwPvDXddFA4vt2Hd880kkQxEBA0dfDJ1EgSVftsDpMMOq2BdY7MiKNJXUpj1YEb4tlftozFne6m5+tJwG8jo4pE+FcnG+fU8asBxiYkNpzkNef8f3t4oS</vt:lpwstr>
  </property>
  <property fmtid="{D5CDD505-2E9C-101B-9397-08002B2CF9AE}" pid="125" name="x1ye=77">
    <vt:lpwstr>ZnfDVeHjXaCcJeu7xtp++3g+Qhks+rBut/cyoBPH+VwZcU4xKbtIvdBdDJuc/fAUvCl+SGaW27TgFmGNqCK3unwCGlq4WR7kSlsvl4svQOEspz1n/kvBLA1pwfCnXaSvskM+zPqFgItZJyS9DAo6ZfNyCJWukgAlt7Cs2CNxWRlLQhQh+I7gU9hOopunVA2WYKdbiy02RWB0EeBKpwbkJm6ncCW6ixJXpLRJAfg3TzC3WYtvdCi8+akjYonYKMX</vt:lpwstr>
  </property>
  <property fmtid="{D5CDD505-2E9C-101B-9397-08002B2CF9AE}" pid="126" name="x1ye=78">
    <vt:lpwstr>4wFM1lo45HnTbBY4rJvQQHIUkEjnDSYLHc6fHw6LusUCioV/RrRIsdMCMEBNfjGGRV0aDY5lexTN1UtnC8SfYbO02eIPEdXIHXXOjuna5SKMDJ3ONscdACiE+71zjWITBVz+6ofB71viSFFhsBNUIqtubo65CQyJC3f7wKehz/1/fZ9IBaQOJ8bp760J6U+iA0G+q794lte7TV1eQp3dFC7Ucx7zcqfurs5Ov3LbzCcZYafGjZ5IlRHvQYRIbHG</vt:lpwstr>
  </property>
  <property fmtid="{D5CDD505-2E9C-101B-9397-08002B2CF9AE}" pid="127" name="x1ye=79">
    <vt:lpwstr>ZaOXlIMBKrv8sDXm95FIppqK8QaJp4wWzOeyzKJlFzOBMXcXaZDY+NGDfesYicxCKmsSG/BLiUqNqy/lUaDiJlQukADiflW/huhH7TsQjORJSvQ5o/R0ZrZhCLy2yN5x9Ei4/uqbL4dCmfGvc+VdnNIpJsJHHHaKTeb6D1fWdp07TvwgiAr3jOazFeq4J7DFUL8qZ1uehX2iG8EnA2J0rsx1VqnsEcQfw9oBbRvVwVlK5So/zt/HisIqI6mpdNJ</vt:lpwstr>
  </property>
  <property fmtid="{D5CDD505-2E9C-101B-9397-08002B2CF9AE}" pid="128" name="x1ye=8">
    <vt:lpwstr>Llef5tZcxq2FC4pJvJjqsJ7Tjy0awDYK2mSN8ozkVVPWg656V81aq4CueHvsYhYgiZbRu2Yil2MXO9fzBvZxjy9WUiOHWSp3I4W4HGLMA0qlfGgswmRJ+BWl9wm9QwVZi0liyPt+uCtrZY+Umpp+o87ZE9t/2RgWED9nEpt6NqimUPN2Ar4yMWQNYiquKrP3+n7Iw0VOeBB1IeH0IH1G6in2/lKCRRhgUWG96xgSZfr7UetF09z9RsBeqNoYRu+</vt:lpwstr>
  </property>
  <property fmtid="{D5CDD505-2E9C-101B-9397-08002B2CF9AE}" pid="129" name="x1ye=80">
    <vt:lpwstr>lDUop2uYFo9LtEeUiET6v9s9a/lxzA/OsR3f9RdVo29E6m41p+pGavxprrt/OIIDzw3kx7NhCZPkU/OSLtPg8bGToKJ2xT/2zuFt+NDKVdVu6tzJ4MeCQrju/CEaBmp1rDj7ayej/eMY/o1RvzdfA2dZidCuJ3FCTy7FPmgR4XokTLJe4kLsG42PCN8Tfz4fvupLMB815s54XFlh5WVPI+B8EEHm7VY8XJ6QuvcL657CfIRjamkNW/IGelLwMFN</vt:lpwstr>
  </property>
  <property fmtid="{D5CDD505-2E9C-101B-9397-08002B2CF9AE}" pid="130" name="x1ye=81">
    <vt:lpwstr>kGDDYJepZjT5CEx8S/NfZUq+HTuBSD2xrUfvQmvuQwmynLaLbtXbnXnnBdLtlQcdwOzAhTWzuxBrd/pXF5fYaT7OyX5RQc64/wmbaUm5q3v3fsY5iCIt62t4LkHMDWJ/dzuRdlNOKL0e09HtZURRgTkdIhy/0b57X5jQqJNtO1z0+zZ6f3AsQPkAufEoznnymG/ywwhPgnYfYUeScgbzzFtQExGFuRkM3KyEOKzcOItfJuqlKiFwfM3CJHxAKQc</vt:lpwstr>
  </property>
  <property fmtid="{D5CDD505-2E9C-101B-9397-08002B2CF9AE}" pid="131" name="x1ye=82">
    <vt:lpwstr>ZgNNJgmBV5uddJALAlt5p1ZOtyOhRBZdosxwQ/KXj5FJcIYW2AEfKBYnp7OlDjJvX8HVi46c/tsg1YFxhISRv2CMj9nVabaHlzlkJBTNvyi7Zw7ZU6K7innsDZj+G/uTnR9CNcmxg4TpbF968iBdZf3mlU7YX6ST4tCfiQfnx+6EwPqYmO7ODL2VplWhyIGSON9r1CR/OxbdHZwu32HA9oPTQRQ5LGXze22oEcf3mz2RcpoEf39OnPFMMEVqqnB</vt:lpwstr>
  </property>
  <property fmtid="{D5CDD505-2E9C-101B-9397-08002B2CF9AE}" pid="132" name="x1ye=83">
    <vt:lpwstr>b3I/uYNgWfI0KuNeaM/uIo8HwWX/YNbgwNToYnyaJvFHdfL8QPjArPCAiPYvQm0d9y4nC9A6/GD/FK7f6C4GxFwwCLwnbgiLhpGL6cjWCLqoZUxjfoU6Wi0mhEQAL7yAHY11dLYzyzdIUiGUM3Zfjcyw0IxkoyZfvow+qEjJEdHR0LRoDwr0vEFj56X9KROiVC+MlH8mKPL37EmVb8ZYYVXNVeBv55c1mqIA390LmALuUhfqPn1GwGgBJHmPS1N</vt:lpwstr>
  </property>
  <property fmtid="{D5CDD505-2E9C-101B-9397-08002B2CF9AE}" pid="133" name="x1ye=84">
    <vt:lpwstr>ijV9wYpLF4u2jksVCyOfdnowxIzn9yf6JrEYBZpN/Eomv1cZgFx7i8+GleBVUQYBuO1Dv2P2qFGKkiCt4YVKBjwurCUWMgfj+m7CYSigysblDvWw8Op4efdxiK9zDPGClyfTjGwSOMzR0zRt1ldGIXSTsu8Zk6Fku6X82nD9Yp11lh4+ZFD79A6t7QqZ5Ki42vO2VGq72Cnn0KNJj6BaGLkJf3q7dDaqC3nznu1UCx9Sn8WQqH9HaNZrM1EvRTe</vt:lpwstr>
  </property>
  <property fmtid="{D5CDD505-2E9C-101B-9397-08002B2CF9AE}" pid="134" name="x1ye=85">
    <vt:lpwstr>Hldj4jHNR54YJa/nYH/V0RKLKn9o8MjQk6+2UxLHTmkCItGqSH/33eqXFBQ0/KC/iGNAv4qtKS7AUKVCLi1W9v8cm/H2uococLAkUoN4/x1FKH25DW7LfQr74Zmm2lthZQYwEti0LU9OpcaQJ5Eo0C1R6WMRJ+jSpvIWuOBYvnC70Cy6GBVvKGwn5yy1+FCWzRrjOhFch/g7ZDpB1CTtfoDh3ok7n7UW7TcrGgrJ6T6TyBj/zHE88cw1aEs5cua</vt:lpwstr>
  </property>
  <property fmtid="{D5CDD505-2E9C-101B-9397-08002B2CF9AE}" pid="135" name="x1ye=86">
    <vt:lpwstr>5kgm0JypZjQIzXHuqSlbwbYQNwyGVcFlHpIlk6tk4RC8vkxQgf2PQoaB8dGpv36mOiHaKYbHC4GjELHfmGcTvv+1NJHnj/HviWiyOSdBpRX8qSt2cRJn+kV3traxlRjwH+SKYdQ3FshVXf0HfQ99e4o+g1v77AdZCngja2C6Qnf0RxRo2n0ZX3tMmXNQGKHPWC6sw1Kj4VkMjjhyZWc/XcmhG5ZedKXYTEj0BWjy2xcc8uc0+frfRR1PrR3QxwV</vt:lpwstr>
  </property>
  <property fmtid="{D5CDD505-2E9C-101B-9397-08002B2CF9AE}" pid="136" name="x1ye=87">
    <vt:lpwstr>N0Ra1OgZbZYNVdkJ1KVTSji7yjCj8DYUMlXdgmkqtXJWcVxrVbrG9R0FvtRs4MYw9JOzTuEtF82sdGx6kHjwNvEXLL7eqI6SXcTdJaG9dU0LlMahhSk5/sP7T3+J+d4SD+fHMNYRDKREWHYijG25unu0lFewq3pUdnk+1NxFr42JOfqKdhDSPXFWRcfH1HBGDW5XW1dnOhj3WZfFIR6U6zAITnRtQYDS9o//EIbyBeanq0K18mp9YXlQ/6ilMZI</vt:lpwstr>
  </property>
  <property fmtid="{D5CDD505-2E9C-101B-9397-08002B2CF9AE}" pid="137" name="x1ye=88">
    <vt:lpwstr>/fyI1dAXsJBMH9woDbS1LknuNbaTw1Stk5HolMcv/ES2QIalojvvp6p+jF2AWk4o3MElAZMASOwIIlXKsv19KSzCprIu6Mv0dytzhH2ldmBDv5ng5+wjbzmYlZFcewgOxHRsqrOOnF9grIP2NLgs9u6aSzNN8ta+JnKlwwyMtCZazxeyyax6+E2vIRP4nh004zdYIRwOGtCyMhZg+NPiBs4J44Ce28Q4CroVeC++23ffj1UQ9KwVLmvIyze/q3b</vt:lpwstr>
  </property>
  <property fmtid="{D5CDD505-2E9C-101B-9397-08002B2CF9AE}" pid="138" name="x1ye=89">
    <vt:lpwstr>DJZQ63zkNl44pUgS78Z/wTE4kL7UYz7icYynG7lXuQ5WgPF4ix+P31ZHzsCN5738A46pjuy93oflg+6tC6nJaQf4BJfRqOWDP1aY6FUEUJ6ZvDR6Qr31RfOb+4rG4HNzdyz0qTTYvTIfR2cAnxgYuGyVZHFYOKqWryZ/X0+LGZuJRM6oIL38LYxiZddS89YiajTIfQ0Txu9dU/hNkKbbtmUaHX2+tcsB0Qko9daWPFpUlLdH59NcPF3yZSWsuci</vt:lpwstr>
  </property>
  <property fmtid="{D5CDD505-2E9C-101B-9397-08002B2CF9AE}" pid="139" name="x1ye=9">
    <vt:lpwstr>yj0xAuMbbvEZ6c2I9fHivoliMYNtsjGjQvVptVbMq3X6xbFHpOl8f/6D80zHVKdPrStGCtaw8YzWqe74sdKQ+5zDJezwxh4D4WX1krYIfvlYbn+sMULd2Danxllt4CKXJwwIg6gFxabLLaR/F08nfzipNoPTMgyprfRnaJyFxEAI1y2NG+UKTDxCjYALPtZ2L5LnuFlDkeYDrFHvo+wG6K9KRS3o8gpUU7F2Ix+TE4pROFD49ajGs0Vp0AlATxR</vt:lpwstr>
  </property>
  <property fmtid="{D5CDD505-2E9C-101B-9397-08002B2CF9AE}" pid="140" name="x1ye=90">
    <vt:lpwstr>ty3azBSI9LgNnjPEbUytqrroEIkBkR1ujR88Hfg549hniuO2HeBsHDq7P6SbZrsr4VuGMUeu9PuJ6y4TK569j2Twecd/2lMpHpXgMYVrfJKX08cuPiXtZUQgA0cbChmr+aWQVP6h7Ku2iPqSSMzjSzNUjo2zbc4MewWY70TeX8GSr6wX7pr7sgrYs5vfuADAw5LOhbavzVzcLGuAEdy2/47UMx/C5YDnd+M7rhTH2QMlhUT85pNm1trBX9SRa+s</vt:lpwstr>
  </property>
  <property fmtid="{D5CDD505-2E9C-101B-9397-08002B2CF9AE}" pid="141" name="x1ye=91">
    <vt:lpwstr>v+cK7EUe11UkuW0xJgXSll4ZfuBQ/ZwcwTl+bX9CskKfUyPRggg/WY9sUVqH+RlpUQCSKbK6XzDjpCborcLhCvIxkq/vItLEpF5D9WWIKI9v+wNY4mcN+LU1+rzLARn0h1FmEGnJOkHaDgyfOOcTkB76UMS5GhPhl6RFa8h/pVNzNSxQk8DbmSpjwRh1BAFAnLJa9mwisiIqeHkFiJE236PK/SXsA+WC0ulEGmygE/2wL5hM7804Oj8e+AkaAYS</vt:lpwstr>
  </property>
  <property fmtid="{D5CDD505-2E9C-101B-9397-08002B2CF9AE}" pid="142" name="x1ye=92">
    <vt:lpwstr>Qny0N+2b8xSaqw4fg9XYyyPCrq3Ns4YEQSv5LTVbTSKNFju73kQfGjk4Gh825iOMEKHSu4YjnMJ5EJsPG8lYYHarTj8QQB8mZwPaNIV/nO7oJ3c+tR0GNo6bCFJ3kLMcs1mTp5YHEQK6BFKKQvQC1QO398O9zVaUVwzfTA3Q0gndcka3W9LYgisVnlLXGA2nN3OxDc97ZzvsqF7NnD8pT3Bzdbq1w3qYknwYzpoieQYpcNF5OTBn7tN1BdYsyB3</vt:lpwstr>
  </property>
  <property fmtid="{D5CDD505-2E9C-101B-9397-08002B2CF9AE}" pid="143" name="x1ye=93">
    <vt:lpwstr>RkJrzhlqwSkV7mtxCqwpQxL8lGl+rRYMii8fGptdtnjQZkbdjP6xZV7nHOBBLO1quVgSSMmS4Dw8TNNLoLrvOho3b29L1OS82QSQd+eYmtv+csO3H6lgYe4ifovilDQBEMPKF5Lo/2J2lSoBwYvBXvcXJ1M78GMfq962jOLLiNxOsGRQ46qxv4yyVmLZQSPTEj1VTcL3p8Qi8vHCfgJVmc1AqUwDcsp5jEaIookYSzl+HM1JR6aaqavteb9QUD7</vt:lpwstr>
  </property>
  <property fmtid="{D5CDD505-2E9C-101B-9397-08002B2CF9AE}" pid="144" name="x1ye=94">
    <vt:lpwstr>++Rwzx52HDHX1YLNKk8vzxix0yuVn8bHZ4QhxpEKpozQ0cfxC+/YAfIo4m2N7Vq7GInaxsdic7w2ROG7/iWBHJGAUhsT/gt0wfCLmHLdIHCuV/kWUqnK3TaIt9ziQ7IFJ4N+TCs0AwODUJhOlfxG2qFA9iBhI74FB/wPgDGsKXThN/nNOhA9pr/xoW85Tf9NxTQYPBXHopoHy8LQlgu4VRnKZ3+bVMXbO4vRMgoZ+NznSQL6y7La5lbJKzTY3w2</vt:lpwstr>
  </property>
  <property fmtid="{D5CDD505-2E9C-101B-9397-08002B2CF9AE}" pid="145" name="x1ye=95">
    <vt:lpwstr>R3Zhwd/2Ip4Z7s0H/YkyI9sr6/aFEaQ7oiy/d8FTFtHWAjcA8FNalcE/1UjiJOwgnYqvaSXati23BNJa/kWIReR7vVh0jjUuC7zhQ5OsLKsERBNip9bWSnJHzTCimcmPbGiFeHS/D6uUM2C+PyiUDdKz5RUVrLDg8S974TiyiJ6qzZJaiZ5pULiuwnIJLhCo3UXFWw78giu5LOJFgcZDqTppevkmoSckWSepspXXeAgkznHjHeEDytHoT9w6kz8</vt:lpwstr>
  </property>
  <property fmtid="{D5CDD505-2E9C-101B-9397-08002B2CF9AE}" pid="146" name="x1ye=96">
    <vt:lpwstr>vsGat2t3YY0YNbZqdCsCAcVxLEExk51DnGAd7idFRMKgPssGfNL4Mt4ZwQW5WFq/H5hMU3zJPgNQl1d1qp1Wrje5u/ddoirri1io9Qjh6opg5FStim7T8VyyCqoqB1wbvHj5RI4EcwcIPL505cNS+nAhcvCFmN2nGhjQtFwsipvtZYYfCJMPIARMUA/Jw1xc3u4zspwjzPu9tzxWDN4xGEk580ipRFFWzhq1iXlrZz1ZsIbLdaE19FumiDalC3t</vt:lpwstr>
  </property>
  <property fmtid="{D5CDD505-2E9C-101B-9397-08002B2CF9AE}" pid="147" name="x1ye=97">
    <vt:lpwstr>Pgam2piTuWjA3fqZH63cjw5j4KnmCai4B9lsAes6GED5VfsLNB1C2ObxgBThFBhOHukztgsyf0ZRnQ/qer6dWA3udhegVFYPSjRRkXc3a1eXG5r5H5lmTPs5mmLZmQhNkXGBZ2IL+tQy/xbkYFUjcWKakIgmIkPJohSi1RM76bhEO+OrY45bWCntHRPmJc8Y132zjXi4w19YgS/z7ogRWCa/cPG9kjonDmVPtGPiZaqOvmYCLsdKqTwiGZ00Yb5</vt:lpwstr>
  </property>
  <property fmtid="{D5CDD505-2E9C-101B-9397-08002B2CF9AE}" pid="148" name="x1ye=98">
    <vt:lpwstr>OhuyxjwtDTkGFDV5O5ibsXnOUwY1+Pqt7IvXR+kuBK/QT1yMJKx91Dxitx6ogBuo7jl+2KzqWoiuASdORJMIO/98fwPRfJiOQwdOPjXB7Ta7HfcqdINPXmML0+c9SZf+J7oAPhayLUoHJfvfHSG6JCwztP4H09wX2I4BmwjDON47Vwbw7tArmHgTLL1/D5YOXbC1IP+KF2XagtcUSbsQ0d18QffelsDcVMbyPxzuprt4utc+9fGLS3YQtzDvMVU</vt:lpwstr>
  </property>
  <property fmtid="{D5CDD505-2E9C-101B-9397-08002B2CF9AE}" pid="149" name="x1ye=99">
    <vt:lpwstr>MwnMog7YqLVPIEc7XCeTr4B8edTF1bBYnI+YCwqESiORD3pJlszACOU8w6zRtWSMdVrG0N6XFBHJciTVj8NSqNRp/3WaMoQIhttzggGG6kzt606gO3Kwavn+Td6pvYr5T7d8kS0i27D3Yx7UrLCIxLlZJiKflWwIBFyI/TLWF6Nwhi6qd+iQCs+DOGNDaVsslrpyBHsd5tv5foIj/uE3F5+eHyU5yK3X7FTrOh6ALouUdlaN2nYourCvRkZKZj3</vt:lpwstr>
  </property>
</Properties>
</file>